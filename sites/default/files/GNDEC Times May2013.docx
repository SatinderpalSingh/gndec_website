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428" w:rsidRDefault="00FC01D2" w:rsidP="00227428">
      <w:pPr>
        <w:pStyle w:val="NormalWeb"/>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3.25pt;height:74.0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Brush Script MT&quot;;v-text-kern:t" trim="t" fitpath="t" string="GNDEC Times"/>
          </v:shape>
        </w:pict>
      </w:r>
    </w:p>
    <w:p w:rsidR="00B61158" w:rsidRDefault="00B61158" w:rsidP="00227428">
      <w:pPr>
        <w:pStyle w:val="NormalWeb"/>
      </w:pPr>
      <w:r>
        <w:t>Vol.2. Issue 1</w:t>
      </w:r>
      <w:r>
        <w:tab/>
      </w:r>
      <w:r>
        <w:tab/>
      </w:r>
      <w:r>
        <w:tab/>
      </w:r>
      <w:r>
        <w:tab/>
      </w:r>
      <w:r>
        <w:tab/>
      </w:r>
      <w:r>
        <w:tab/>
      </w:r>
      <w:r>
        <w:tab/>
      </w:r>
      <w:r>
        <w:tab/>
      </w:r>
      <w:r>
        <w:tab/>
        <w:t xml:space="preserve">        </w:t>
      </w:r>
      <w:r w:rsidR="00E9091E">
        <w:t>Ma</w:t>
      </w:r>
      <w:r>
        <w:t>y, 2013</w:t>
      </w:r>
    </w:p>
    <w:p w:rsidR="006D3AC0" w:rsidRDefault="006D3AC0" w:rsidP="006D3AC0">
      <w:pPr>
        <w:pStyle w:val="NormalWeb"/>
        <w:sectPr w:rsidR="006D3AC0" w:rsidSect="00934853">
          <w:pgSz w:w="12240" w:h="15840"/>
          <w:pgMar w:top="1440" w:right="1440" w:bottom="1440" w:left="1440" w:header="720" w:footer="720" w:gutter="0"/>
          <w:cols w:space="720"/>
          <w:docGrid w:linePitch="360"/>
        </w:sectPr>
      </w:pPr>
    </w:p>
    <w:p w:rsidR="00227428" w:rsidRPr="006D3AC0" w:rsidRDefault="00B61158" w:rsidP="006D3AC0">
      <w:pPr>
        <w:pStyle w:val="NormalWeb"/>
        <w:rPr>
          <w:rFonts w:ascii="Algerian" w:hAnsi="Algerian"/>
        </w:rPr>
      </w:pPr>
      <w:r w:rsidRPr="006D3AC0">
        <w:rPr>
          <w:rFonts w:ascii="Algerian" w:hAnsi="Algerian"/>
        </w:rPr>
        <w:lastRenderedPageBreak/>
        <w:t xml:space="preserve">Editorial </w:t>
      </w:r>
    </w:p>
    <w:p w:rsidR="00B61158" w:rsidRDefault="00B61158" w:rsidP="006D3AC0">
      <w:pPr>
        <w:pStyle w:val="NormalWeb"/>
        <w:spacing w:before="0" w:beforeAutospacing="0" w:after="0" w:afterAutospacing="0" w:line="360" w:lineRule="auto"/>
        <w:jc w:val="both"/>
      </w:pPr>
      <w:r>
        <w:t>Wi</w:t>
      </w:r>
      <w:r w:rsidR="00E9091E">
        <w:t xml:space="preserve">th the dawn of new </w:t>
      </w:r>
      <w:proofErr w:type="gramStart"/>
      <w:r w:rsidR="00E9091E">
        <w:t>year ,</w:t>
      </w:r>
      <w:proofErr w:type="gramEnd"/>
      <w:r>
        <w:t xml:space="preserve"> new resolutions are made. This dawn heralds new spirit and enthusiasm which propels us to move further and inch towards our goals. It is also the time to retrospect as to what we intended to achieve and what we have achieved. Let us all resolve to set and achieve higher targets in the coming year.</w:t>
      </w:r>
      <w:r w:rsidR="00E9091E">
        <w:t xml:space="preserve"> We at college level were witness to and were a part of plethora of activities that will shape the future of things to come. Let us all put in all out efforts to achieve greater heights.</w:t>
      </w:r>
    </w:p>
    <w:p w:rsidR="00B61158" w:rsidRDefault="00B61158" w:rsidP="006D3AC0">
      <w:pPr>
        <w:pStyle w:val="NormalWeb"/>
        <w:spacing w:before="0" w:beforeAutospacing="0" w:after="0" w:afterAutospacing="0" w:line="360" w:lineRule="auto"/>
        <w:jc w:val="both"/>
      </w:pPr>
      <w:proofErr w:type="gramStart"/>
      <w:r>
        <w:t>Once again reiterating our resolve towards a more positive attitude.</w:t>
      </w:r>
      <w:proofErr w:type="gramEnd"/>
    </w:p>
    <w:p w:rsidR="006D3AC0" w:rsidRDefault="006D3AC0" w:rsidP="006D3AC0">
      <w:pPr>
        <w:pStyle w:val="NormalWeb"/>
        <w:spacing w:before="0" w:beforeAutospacing="0" w:after="0" w:afterAutospacing="0" w:line="360" w:lineRule="auto"/>
        <w:jc w:val="both"/>
      </w:pPr>
    </w:p>
    <w:p w:rsidR="00B61158" w:rsidRDefault="00B61158" w:rsidP="006D3AC0">
      <w:pPr>
        <w:pStyle w:val="NormalWeb"/>
        <w:spacing w:before="0" w:beforeAutospacing="0" w:after="0" w:afterAutospacing="0" w:line="360" w:lineRule="auto"/>
        <w:jc w:val="both"/>
      </w:pPr>
      <w:r>
        <w:t>Editor</w:t>
      </w:r>
    </w:p>
    <w:p w:rsidR="006F2E4C" w:rsidRDefault="006F2E4C" w:rsidP="006D3AC0">
      <w:pPr>
        <w:pStyle w:val="NormalWeb"/>
        <w:spacing w:before="0" w:beforeAutospacing="0" w:after="0" w:afterAutospacing="0" w:line="360" w:lineRule="auto"/>
        <w:jc w:val="both"/>
        <w:rPr>
          <w:rFonts w:ascii="Algerian" w:hAnsi="Algerian"/>
        </w:rPr>
      </w:pPr>
    </w:p>
    <w:p w:rsidR="00B61158" w:rsidRPr="006D3AC0" w:rsidRDefault="00B61158" w:rsidP="006D3AC0">
      <w:pPr>
        <w:pStyle w:val="NormalWeb"/>
        <w:spacing w:before="0" w:beforeAutospacing="0" w:after="0" w:afterAutospacing="0" w:line="360" w:lineRule="auto"/>
        <w:jc w:val="both"/>
        <w:rPr>
          <w:rFonts w:ascii="Algerian" w:hAnsi="Algerian"/>
        </w:rPr>
      </w:pPr>
      <w:r w:rsidRPr="006D3AC0">
        <w:rPr>
          <w:rFonts w:ascii="Algerian" w:hAnsi="Algerian"/>
        </w:rPr>
        <w:lastRenderedPageBreak/>
        <w:t>Director’s Message</w:t>
      </w:r>
    </w:p>
    <w:p w:rsidR="00B61158" w:rsidRDefault="00B61158" w:rsidP="006D3AC0">
      <w:pPr>
        <w:pStyle w:val="NormalWeb"/>
        <w:spacing w:before="0" w:beforeAutospacing="0" w:after="0" w:afterAutospacing="0" w:line="360" w:lineRule="auto"/>
        <w:jc w:val="both"/>
      </w:pPr>
      <w:r>
        <w:t xml:space="preserve">The </w:t>
      </w:r>
      <w:r w:rsidR="00AC7DDB">
        <w:t xml:space="preserve">academic </w:t>
      </w:r>
      <w:r>
        <w:t>year gone by witnessed a plethora of activities. We were accorded the autonomous status. TEQIP-II grants were received. Our faculty members continued to reach greater heights whilst presenting their research at National and International level. We also continued to be recognized by the media for maintaining excellent standards. I thank all faculty members and students who by the sheer dint of their untiring efforts have helped in keeping the GNDEC flag flying high. Hoping to rewrite the success stories of the year gone by</w:t>
      </w:r>
      <w:r w:rsidR="006D3AC0">
        <w:t xml:space="preserve">, wishing you all a very happy new </w:t>
      </w:r>
      <w:r w:rsidR="004F0932">
        <w:t xml:space="preserve">academic </w:t>
      </w:r>
      <w:r w:rsidR="006D3AC0">
        <w:t>year.</w:t>
      </w:r>
    </w:p>
    <w:p w:rsidR="00E9091E" w:rsidRDefault="00E9091E" w:rsidP="006D3AC0">
      <w:pPr>
        <w:pStyle w:val="NormalWeb"/>
        <w:spacing w:before="0" w:beforeAutospacing="0" w:after="0" w:afterAutospacing="0" w:line="360" w:lineRule="auto"/>
        <w:jc w:val="both"/>
      </w:pPr>
    </w:p>
    <w:p w:rsidR="006D3AC0" w:rsidRDefault="006D3AC0" w:rsidP="006D3AC0">
      <w:pPr>
        <w:pStyle w:val="NormalWeb"/>
        <w:spacing w:before="0" w:beforeAutospacing="0" w:after="0" w:afterAutospacing="0" w:line="360" w:lineRule="auto"/>
        <w:jc w:val="both"/>
      </w:pPr>
      <w:r>
        <w:t>Director</w:t>
      </w:r>
    </w:p>
    <w:p w:rsidR="006F2E4C" w:rsidRDefault="006F2E4C" w:rsidP="006D3AC0">
      <w:pPr>
        <w:pStyle w:val="NormalWeb"/>
        <w:spacing w:before="0" w:beforeAutospacing="0" w:after="0" w:afterAutospacing="0" w:line="360" w:lineRule="auto"/>
        <w:jc w:val="both"/>
      </w:pPr>
    </w:p>
    <w:p w:rsidR="006D3AC0" w:rsidRDefault="006D3AC0" w:rsidP="00227428">
      <w:pPr>
        <w:pStyle w:val="NormalWeb"/>
        <w:sectPr w:rsidR="006D3AC0" w:rsidSect="006D3AC0">
          <w:type w:val="continuous"/>
          <w:pgSz w:w="12240" w:h="15840"/>
          <w:pgMar w:top="1440" w:right="1440" w:bottom="1440" w:left="1440" w:header="720" w:footer="720" w:gutter="0"/>
          <w:cols w:num="2" w:space="720"/>
          <w:docGrid w:linePitch="360"/>
        </w:sectPr>
      </w:pPr>
    </w:p>
    <w:p w:rsidR="00227428" w:rsidRDefault="00AC7DDB" w:rsidP="00227428">
      <w:pPr>
        <w:pStyle w:val="NormalWeb"/>
      </w:pPr>
      <w:r>
        <w:rPr>
          <w:noProof/>
          <w:lang w:eastAsia="zh-TW"/>
        </w:rPr>
        <w:lastRenderedPageBreak/>
        <w:pict>
          <v:shapetype id="_x0000_t202" coordsize="21600,21600" o:spt="202" path="m,l,21600r21600,l21600,xe">
            <v:stroke joinstyle="miter"/>
            <v:path gradientshapeok="t" o:connecttype="rect"/>
          </v:shapetype>
          <v:shape id="_x0000_s1028" type="#_x0000_t202" style="position:absolute;margin-left:167.75pt;margin-top:.8pt;width:345.6pt;height:129.6pt;z-index:251663360;mso-width-relative:margin;mso-height-relative:margin">
            <v:textbox>
              <w:txbxContent>
                <w:p w:rsidR="006F2E4C" w:rsidRPr="00AC7DDB" w:rsidRDefault="00AC7DDB">
                  <w:pPr>
                    <w:rPr>
                      <w:rFonts w:ascii="Times New Roman" w:hAnsi="Times New Roman" w:cs="Times New Roman"/>
                      <w:b/>
                      <w:sz w:val="24"/>
                      <w:szCs w:val="24"/>
                    </w:rPr>
                  </w:pPr>
                  <w:r w:rsidRPr="00AC7DDB">
                    <w:rPr>
                      <w:rFonts w:ascii="Times New Roman" w:hAnsi="Times New Roman" w:cs="Times New Roman"/>
                      <w:sz w:val="24"/>
                      <w:szCs w:val="24"/>
                    </w:rPr>
                    <w:t xml:space="preserve">   </w:t>
                  </w:r>
                  <w:r w:rsidRPr="00AC7DDB">
                    <w:rPr>
                      <w:rFonts w:ascii="Times New Roman" w:hAnsi="Times New Roman" w:cs="Times New Roman"/>
                      <w:b/>
                      <w:sz w:val="24"/>
                      <w:szCs w:val="24"/>
                    </w:rPr>
                    <w:t>STOP PRESS</w:t>
                  </w:r>
                </w:p>
                <w:p w:rsidR="00AC7DDB" w:rsidRPr="00AC7DDB" w:rsidRDefault="00AC7DDB" w:rsidP="00AC7DDB">
                  <w:pPr>
                    <w:pStyle w:val="ListParagraph"/>
                    <w:numPr>
                      <w:ilvl w:val="0"/>
                      <w:numId w:val="22"/>
                    </w:numPr>
                    <w:jc w:val="both"/>
                    <w:rPr>
                      <w:rFonts w:ascii="Times New Roman" w:hAnsi="Times New Roman" w:cs="Times New Roman"/>
                      <w:sz w:val="24"/>
                      <w:szCs w:val="24"/>
                    </w:rPr>
                  </w:pPr>
                  <w:r w:rsidRPr="00AC7DDB">
                    <w:rPr>
                      <w:rFonts w:ascii="Times New Roman" w:hAnsi="Times New Roman" w:cs="Times New Roman"/>
                      <w:sz w:val="24"/>
                      <w:szCs w:val="24"/>
                    </w:rPr>
                    <w:t>An all terrain vehicle designed by students of our college which won the SAE BAJA at National Level shall be competing internationally at SAE BAJA to be held at Washington.</w:t>
                  </w:r>
                  <w:r>
                    <w:rPr>
                      <w:rFonts w:ascii="Times New Roman" w:hAnsi="Times New Roman" w:cs="Times New Roman"/>
                      <w:sz w:val="24"/>
                      <w:szCs w:val="24"/>
                    </w:rPr>
                    <w:t xml:space="preserve"> ( Picture in box)</w:t>
                  </w:r>
                </w:p>
                <w:p w:rsidR="00AC7DDB" w:rsidRPr="00AC7DDB" w:rsidRDefault="00AC7DDB" w:rsidP="00AC7DDB">
                  <w:pPr>
                    <w:pStyle w:val="ListParagraph"/>
                    <w:numPr>
                      <w:ilvl w:val="0"/>
                      <w:numId w:val="22"/>
                    </w:numPr>
                    <w:rPr>
                      <w:rFonts w:ascii="Times New Roman" w:hAnsi="Times New Roman" w:cs="Times New Roman"/>
                      <w:sz w:val="24"/>
                      <w:szCs w:val="24"/>
                    </w:rPr>
                  </w:pPr>
                  <w:r w:rsidRPr="00AC7DDB">
                    <w:rPr>
                      <w:rFonts w:ascii="Times New Roman" w:hAnsi="Times New Roman" w:cs="Times New Roman"/>
                      <w:sz w:val="24"/>
                      <w:szCs w:val="24"/>
                    </w:rPr>
                    <w:t xml:space="preserve">Our college has been ranked amongst the topmost in survey conducted by The Tribune </w:t>
                  </w:r>
                </w:p>
              </w:txbxContent>
            </v:textbox>
          </v:shape>
        </w:pict>
      </w:r>
      <w:r>
        <w:rPr>
          <w:noProof/>
        </w:rPr>
        <w:drawing>
          <wp:inline distT="0" distB="0" distL="0" distR="0">
            <wp:extent cx="2170517" cy="1507027"/>
            <wp:effectExtent l="19050" t="0" r="118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172633" cy="1508496"/>
                    </a:xfrm>
                    <a:prstGeom prst="rect">
                      <a:avLst/>
                    </a:prstGeom>
                    <a:noFill/>
                    <a:ln w="9525">
                      <a:noFill/>
                      <a:miter lim="800000"/>
                      <a:headEnd/>
                      <a:tailEnd/>
                    </a:ln>
                  </pic:spPr>
                </pic:pic>
              </a:graphicData>
            </a:graphic>
          </wp:inline>
        </w:drawing>
      </w:r>
    </w:p>
    <w:p w:rsidR="006D3AC0" w:rsidRDefault="006D3AC0" w:rsidP="00227428">
      <w:pPr>
        <w:pStyle w:val="NormalWeb"/>
      </w:pPr>
    </w:p>
    <w:p w:rsidR="006D3AC0" w:rsidRPr="006D3AC0" w:rsidRDefault="006D3AC0" w:rsidP="00227428">
      <w:pPr>
        <w:pStyle w:val="NormalWeb"/>
        <w:rPr>
          <w:rFonts w:ascii="Algerian" w:hAnsi="Algerian"/>
        </w:rPr>
      </w:pPr>
      <w:r w:rsidRPr="006D3AC0">
        <w:rPr>
          <w:rFonts w:ascii="Algerian" w:hAnsi="Algerian"/>
        </w:rPr>
        <w:t>COLLEGE NEWS</w:t>
      </w:r>
    </w:p>
    <w:p w:rsidR="00227428" w:rsidRPr="006D3AC0" w:rsidRDefault="006D3AC0" w:rsidP="006D3AC0">
      <w:pPr>
        <w:pStyle w:val="NormalWeb"/>
        <w:numPr>
          <w:ilvl w:val="0"/>
          <w:numId w:val="1"/>
        </w:numPr>
        <w:spacing w:before="0" w:beforeAutospacing="0" w:after="0" w:afterAutospacing="0" w:line="360" w:lineRule="auto"/>
        <w:jc w:val="both"/>
      </w:pPr>
      <w:r w:rsidRPr="006D3AC0">
        <w:t xml:space="preserve">A </w:t>
      </w:r>
      <w:r w:rsidR="00227428" w:rsidRPr="006D3AC0">
        <w:t>tree plantation drive to usher in the Greening of Punjab was inaugurated at the sprawling campus of Guru Nanak Dev</w:t>
      </w:r>
      <w:r w:rsidRPr="006D3AC0">
        <w:t xml:space="preserve"> Engineering College, Ludhiana on 14.8.2012. </w:t>
      </w:r>
      <w:r w:rsidR="00227428" w:rsidRPr="006D3AC0">
        <w:t xml:space="preserve">The enthusiasm demonstrated by the students was a real treat to watch. All this bodes well for the ecological balance which is sadly missing from the environment due to industrialization and rapid burning of fuel. The plantation drive was inaugurated by Dr. </w:t>
      </w:r>
      <w:proofErr w:type="spellStart"/>
      <w:r w:rsidR="00227428" w:rsidRPr="006D3AC0">
        <w:t>Manohar</w:t>
      </w:r>
      <w:proofErr w:type="spellEnd"/>
      <w:r w:rsidR="00227428" w:rsidRPr="006D3AC0">
        <w:t xml:space="preserve"> Singh </w:t>
      </w:r>
      <w:proofErr w:type="spellStart"/>
      <w:r w:rsidR="00227428" w:rsidRPr="006D3AC0">
        <w:t>Saini</w:t>
      </w:r>
      <w:proofErr w:type="spellEnd"/>
      <w:r w:rsidR="00227428" w:rsidRPr="006D3AC0">
        <w:t xml:space="preserve">, Director, </w:t>
      </w:r>
      <w:proofErr w:type="gramStart"/>
      <w:r w:rsidR="00227428" w:rsidRPr="006D3AC0">
        <w:t>Guru</w:t>
      </w:r>
      <w:proofErr w:type="gramEnd"/>
      <w:r w:rsidR="00227428" w:rsidRPr="006D3AC0">
        <w:t xml:space="preserve"> Nanak Dev Engineering College. During the Drive all Head of Departments, Deans, senior faculty, students, </w:t>
      </w:r>
      <w:proofErr w:type="gramStart"/>
      <w:r w:rsidR="00227428" w:rsidRPr="006D3AC0">
        <w:t>staff</w:t>
      </w:r>
      <w:proofErr w:type="gramEnd"/>
      <w:r w:rsidR="00227428" w:rsidRPr="006D3AC0">
        <w:t xml:space="preserve"> were actively present and contributed their mite in the greening of the campus.</w:t>
      </w:r>
    </w:p>
    <w:p w:rsidR="00227428" w:rsidRPr="006D3AC0" w:rsidRDefault="00227428" w:rsidP="006D3AC0">
      <w:pPr>
        <w:pStyle w:val="ListParagraph"/>
        <w:numPr>
          <w:ilvl w:val="0"/>
          <w:numId w:val="1"/>
        </w:numPr>
        <w:spacing w:after="0" w:line="360" w:lineRule="auto"/>
        <w:jc w:val="both"/>
        <w:rPr>
          <w:rFonts w:ascii="Times New Roman" w:hAnsi="Times New Roman" w:cs="Times New Roman"/>
          <w:sz w:val="24"/>
          <w:szCs w:val="24"/>
        </w:rPr>
      </w:pPr>
      <w:r w:rsidRPr="006D3AC0">
        <w:rPr>
          <w:rFonts w:ascii="Times New Roman" w:hAnsi="Times New Roman" w:cs="Times New Roman"/>
          <w:sz w:val="24"/>
          <w:szCs w:val="24"/>
        </w:rPr>
        <w:t xml:space="preserve">Independence </w:t>
      </w:r>
      <w:proofErr w:type="gramStart"/>
      <w:r w:rsidRPr="006D3AC0">
        <w:rPr>
          <w:rFonts w:ascii="Times New Roman" w:hAnsi="Times New Roman" w:cs="Times New Roman"/>
          <w:sz w:val="24"/>
          <w:szCs w:val="24"/>
        </w:rPr>
        <w:t>day</w:t>
      </w:r>
      <w:proofErr w:type="gramEnd"/>
      <w:r w:rsidRPr="006D3AC0">
        <w:rPr>
          <w:rFonts w:ascii="Times New Roman" w:hAnsi="Times New Roman" w:cs="Times New Roman"/>
          <w:sz w:val="24"/>
          <w:szCs w:val="24"/>
        </w:rPr>
        <w:t xml:space="preserve"> was celebrated with usual fervor</w:t>
      </w:r>
      <w:r w:rsidR="00E9091E">
        <w:rPr>
          <w:rFonts w:ascii="Times New Roman" w:hAnsi="Times New Roman" w:cs="Times New Roman"/>
          <w:sz w:val="24"/>
          <w:szCs w:val="24"/>
        </w:rPr>
        <w:t xml:space="preserve"> with the College Director unfurling the tricolor.</w:t>
      </w:r>
    </w:p>
    <w:p w:rsidR="00227428" w:rsidRDefault="00227428" w:rsidP="00961948">
      <w:pPr>
        <w:pStyle w:val="NormalWeb"/>
        <w:numPr>
          <w:ilvl w:val="0"/>
          <w:numId w:val="1"/>
        </w:numPr>
        <w:spacing w:before="0" w:beforeAutospacing="0" w:after="0" w:afterAutospacing="0" w:line="360" w:lineRule="auto"/>
        <w:jc w:val="both"/>
        <w:rPr>
          <w:bCs/>
        </w:rPr>
      </w:pPr>
      <w:r w:rsidRPr="006D3AC0">
        <w:rPr>
          <w:bCs/>
        </w:rPr>
        <w:t xml:space="preserve">Guru Nanak Dev Engineering College, Ludhiana </w:t>
      </w:r>
      <w:proofErr w:type="gramStart"/>
      <w:r w:rsidR="006D3AC0" w:rsidRPr="006D3AC0">
        <w:rPr>
          <w:bCs/>
        </w:rPr>
        <w:t>w</w:t>
      </w:r>
      <w:r w:rsidRPr="006D3AC0">
        <w:rPr>
          <w:bCs/>
        </w:rPr>
        <w:t>as  declared</w:t>
      </w:r>
      <w:proofErr w:type="gramEnd"/>
      <w:r w:rsidRPr="006D3AC0">
        <w:rPr>
          <w:bCs/>
        </w:rPr>
        <w:t xml:space="preserve"> as an </w:t>
      </w:r>
      <w:proofErr w:type="spellStart"/>
      <w:r w:rsidRPr="006D3AC0">
        <w:rPr>
          <w:bCs/>
        </w:rPr>
        <w:t>Autonomus</w:t>
      </w:r>
      <w:proofErr w:type="spellEnd"/>
      <w:r w:rsidRPr="006D3AC0">
        <w:rPr>
          <w:bCs/>
        </w:rPr>
        <w:t xml:space="preserve"> College from the Academic year 2012-13 by University Grants Commission, New Delhi vide letter no. F.22/1/2012/AC dated 17.8.2012.</w:t>
      </w:r>
      <w:r w:rsidR="006D3AC0" w:rsidRPr="006D3AC0">
        <w:rPr>
          <w:bCs/>
        </w:rPr>
        <w:t xml:space="preserve"> </w:t>
      </w:r>
      <w:r w:rsidRPr="006D3AC0">
        <w:rPr>
          <w:bCs/>
        </w:rPr>
        <w:t xml:space="preserve">Guru Nanak Dev </w:t>
      </w:r>
      <w:proofErr w:type="spellStart"/>
      <w:r w:rsidRPr="006D3AC0">
        <w:rPr>
          <w:bCs/>
        </w:rPr>
        <w:t>Engg.College</w:t>
      </w:r>
      <w:proofErr w:type="spellEnd"/>
      <w:r w:rsidRPr="006D3AC0">
        <w:rPr>
          <w:bCs/>
        </w:rPr>
        <w:t xml:space="preserve"> is the First Engineering College of Punjab, to be declared as an “Autonomous Engineering College” by University Grants Commission. </w:t>
      </w:r>
    </w:p>
    <w:p w:rsidR="00961948" w:rsidRDefault="00961948" w:rsidP="00961948">
      <w:pPr>
        <w:pStyle w:val="NormalWeb"/>
        <w:numPr>
          <w:ilvl w:val="0"/>
          <w:numId w:val="1"/>
        </w:numPr>
        <w:spacing w:before="0" w:beforeAutospacing="0" w:after="0" w:afterAutospacing="0" w:line="360" w:lineRule="auto"/>
        <w:jc w:val="both"/>
        <w:rPr>
          <w:bCs/>
        </w:rPr>
      </w:pPr>
      <w:r>
        <w:rPr>
          <w:bCs/>
        </w:rPr>
        <w:t xml:space="preserve">The annual convocation </w:t>
      </w:r>
      <w:proofErr w:type="gramStart"/>
      <w:r>
        <w:rPr>
          <w:bCs/>
        </w:rPr>
        <w:t>( first</w:t>
      </w:r>
      <w:proofErr w:type="gramEnd"/>
      <w:r>
        <w:rPr>
          <w:bCs/>
        </w:rPr>
        <w:t xml:space="preserve"> under autonomous system) was held on 3</w:t>
      </w:r>
      <w:r w:rsidRPr="00961948">
        <w:rPr>
          <w:bCs/>
          <w:vertAlign w:val="superscript"/>
        </w:rPr>
        <w:t>rd</w:t>
      </w:r>
      <w:r>
        <w:rPr>
          <w:bCs/>
        </w:rPr>
        <w:t xml:space="preserve"> November,2012 wherein over 400 graduates were awarded degrees.</w:t>
      </w:r>
    </w:p>
    <w:p w:rsidR="006D3AC0" w:rsidRDefault="006D3AC0" w:rsidP="006D3AC0">
      <w:pPr>
        <w:pStyle w:val="NormalWeb"/>
        <w:numPr>
          <w:ilvl w:val="0"/>
          <w:numId w:val="1"/>
        </w:numPr>
        <w:spacing w:before="0" w:beforeAutospacing="0" w:after="0" w:afterAutospacing="0" w:line="360" w:lineRule="auto"/>
        <w:jc w:val="both"/>
        <w:rPr>
          <w:bCs/>
        </w:rPr>
      </w:pPr>
      <w:r>
        <w:rPr>
          <w:bCs/>
        </w:rPr>
        <w:t xml:space="preserve">The first </w:t>
      </w:r>
      <w:proofErr w:type="gramStart"/>
      <w:r>
        <w:rPr>
          <w:bCs/>
        </w:rPr>
        <w:t>examination under autonomous system were</w:t>
      </w:r>
      <w:proofErr w:type="gramEnd"/>
      <w:r>
        <w:rPr>
          <w:bCs/>
        </w:rPr>
        <w:t xml:space="preserve"> conducted successfully in November/December, 2012.</w:t>
      </w:r>
    </w:p>
    <w:p w:rsidR="006D3AC0" w:rsidRDefault="006D3AC0" w:rsidP="006D3AC0">
      <w:pPr>
        <w:pStyle w:val="NormalWeb"/>
        <w:numPr>
          <w:ilvl w:val="0"/>
          <w:numId w:val="1"/>
        </w:numPr>
        <w:spacing w:before="0" w:beforeAutospacing="0" w:after="0" w:afterAutospacing="0" w:line="360" w:lineRule="auto"/>
        <w:jc w:val="both"/>
        <w:rPr>
          <w:bCs/>
        </w:rPr>
      </w:pPr>
      <w:r>
        <w:rPr>
          <w:bCs/>
        </w:rPr>
        <w:t>Our college was declared the best by Punjab Technical University for excellent placements.</w:t>
      </w:r>
    </w:p>
    <w:p w:rsidR="00E9091E" w:rsidRDefault="00E9091E" w:rsidP="006D3AC0">
      <w:pPr>
        <w:pStyle w:val="NormalWeb"/>
        <w:numPr>
          <w:ilvl w:val="0"/>
          <w:numId w:val="1"/>
        </w:numPr>
        <w:spacing w:before="0" w:beforeAutospacing="0" w:after="0" w:afterAutospacing="0" w:line="360" w:lineRule="auto"/>
        <w:jc w:val="both"/>
        <w:rPr>
          <w:bCs/>
        </w:rPr>
      </w:pPr>
      <w:r>
        <w:rPr>
          <w:bCs/>
        </w:rPr>
        <w:t>First phase of grant under TEQIP-II was received and all departments put in their efforts to secure a successful first audit under the scheme.</w:t>
      </w:r>
    </w:p>
    <w:p w:rsidR="00961948" w:rsidRDefault="00961948" w:rsidP="006D3AC0">
      <w:pPr>
        <w:pStyle w:val="NormalWeb"/>
        <w:numPr>
          <w:ilvl w:val="0"/>
          <w:numId w:val="1"/>
        </w:numPr>
        <w:spacing w:before="0" w:beforeAutospacing="0" w:after="0" w:afterAutospacing="0" w:line="360" w:lineRule="auto"/>
        <w:jc w:val="both"/>
        <w:rPr>
          <w:bCs/>
        </w:rPr>
      </w:pPr>
      <w:r>
        <w:rPr>
          <w:bCs/>
        </w:rPr>
        <w:t>The Annual Techno Cultural Fest of the college GENESIS’13 was organized on 28</w:t>
      </w:r>
      <w:r w:rsidRPr="00961948">
        <w:rPr>
          <w:bCs/>
          <w:vertAlign w:val="superscript"/>
        </w:rPr>
        <w:t>th</w:t>
      </w:r>
      <w:r>
        <w:rPr>
          <w:bCs/>
        </w:rPr>
        <w:t xml:space="preserve"> Feb-1</w:t>
      </w:r>
      <w:r w:rsidRPr="00961948">
        <w:rPr>
          <w:bCs/>
          <w:vertAlign w:val="superscript"/>
        </w:rPr>
        <w:t>st</w:t>
      </w:r>
      <w:r>
        <w:rPr>
          <w:bCs/>
        </w:rPr>
        <w:t xml:space="preserve"> March, 2013. The chief guest for opening ceremony was S.T.S. </w:t>
      </w:r>
      <w:proofErr w:type="spellStart"/>
      <w:r>
        <w:rPr>
          <w:bCs/>
        </w:rPr>
        <w:t>Mangat</w:t>
      </w:r>
      <w:proofErr w:type="spellEnd"/>
      <w:r>
        <w:rPr>
          <w:bCs/>
        </w:rPr>
        <w:t xml:space="preserve">, trustee, NSET, Ludhiana. Students of all streams participated in large numbers in technical as well cultural events. Renowned folk singer </w:t>
      </w:r>
      <w:proofErr w:type="spellStart"/>
      <w:r>
        <w:rPr>
          <w:bCs/>
        </w:rPr>
        <w:t>Sartaj</w:t>
      </w:r>
      <w:proofErr w:type="spellEnd"/>
      <w:r>
        <w:rPr>
          <w:bCs/>
        </w:rPr>
        <w:t xml:space="preserve"> graced the stage on day 1 of the function. Students showcased their talent in music, arts and technical activities. A musical evening was organized on day 2 of the function.</w:t>
      </w:r>
    </w:p>
    <w:p w:rsidR="00961948" w:rsidRDefault="00961948" w:rsidP="00961948">
      <w:pPr>
        <w:pStyle w:val="NormalWeb"/>
        <w:spacing w:before="0" w:beforeAutospacing="0" w:after="0" w:afterAutospacing="0" w:line="360" w:lineRule="auto"/>
        <w:ind w:left="720"/>
        <w:jc w:val="both"/>
        <w:rPr>
          <w:bCs/>
        </w:rPr>
      </w:pPr>
    </w:p>
    <w:p w:rsidR="00E9091E" w:rsidRDefault="00E9091E" w:rsidP="00E9091E">
      <w:pPr>
        <w:pStyle w:val="NormalWeb"/>
        <w:rPr>
          <w:rFonts w:ascii="Algerian" w:hAnsi="Algerian"/>
        </w:rPr>
      </w:pPr>
      <w:r w:rsidRPr="00E9091E">
        <w:rPr>
          <w:rFonts w:ascii="Algerian" w:hAnsi="Algerian"/>
        </w:rPr>
        <w:lastRenderedPageBreak/>
        <w:t>CIVIL ENGINEERING DEPARTMENT</w:t>
      </w:r>
    </w:p>
    <w:p w:rsidR="00E9091E" w:rsidRPr="00961948" w:rsidRDefault="00E9091E" w:rsidP="00961948">
      <w:pPr>
        <w:spacing w:after="0" w:line="360" w:lineRule="auto"/>
        <w:jc w:val="both"/>
        <w:rPr>
          <w:rFonts w:ascii="Times New Roman" w:hAnsi="Times New Roman" w:cs="Times New Roman"/>
          <w:b/>
          <w:sz w:val="24"/>
        </w:rPr>
      </w:pPr>
      <w:r w:rsidRPr="00961948">
        <w:rPr>
          <w:rFonts w:ascii="Times New Roman" w:hAnsi="Times New Roman" w:cs="Times New Roman"/>
          <w:b/>
          <w:sz w:val="24"/>
        </w:rPr>
        <w:t>International Workshop Organized:</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 xml:space="preserve">One day International Workshop “Reinforced Soil and </w:t>
      </w:r>
      <w:proofErr w:type="spellStart"/>
      <w:r w:rsidRPr="00E9091E">
        <w:rPr>
          <w:rFonts w:ascii="Times New Roman" w:eastAsia="Times New Roman" w:hAnsi="Times New Roman" w:cs="Times New Roman"/>
          <w:bCs/>
          <w:sz w:val="24"/>
          <w:szCs w:val="24"/>
        </w:rPr>
        <w:t>Geosynthetic</w:t>
      </w:r>
      <w:proofErr w:type="spellEnd"/>
      <w:r w:rsidRPr="00E9091E">
        <w:rPr>
          <w:rFonts w:ascii="Times New Roman" w:eastAsia="Times New Roman" w:hAnsi="Times New Roman" w:cs="Times New Roman"/>
          <w:bCs/>
          <w:sz w:val="24"/>
          <w:szCs w:val="24"/>
        </w:rPr>
        <w:t xml:space="preserve"> Engineering” was </w:t>
      </w:r>
      <w:proofErr w:type="spellStart"/>
      <w:proofErr w:type="gramStart"/>
      <w:r w:rsidRPr="00E9091E">
        <w:rPr>
          <w:rFonts w:ascii="Times New Roman" w:eastAsia="Times New Roman" w:hAnsi="Times New Roman" w:cs="Times New Roman"/>
          <w:bCs/>
          <w:sz w:val="24"/>
          <w:szCs w:val="24"/>
        </w:rPr>
        <w:t>Organised</w:t>
      </w:r>
      <w:proofErr w:type="spellEnd"/>
      <w:proofErr w:type="gramEnd"/>
      <w:r w:rsidRPr="00E9091E">
        <w:rPr>
          <w:rFonts w:ascii="Times New Roman" w:eastAsia="Times New Roman" w:hAnsi="Times New Roman" w:cs="Times New Roman"/>
          <w:bCs/>
          <w:sz w:val="24"/>
          <w:szCs w:val="24"/>
        </w:rPr>
        <w:t xml:space="preserve"> by Civil Engineering Department on 16th December, 2012 in association with Indian Geotechnical Society-Ludhiana Chapter, Discipline of Civil Engineering, Edith Cowan University Australia, Testing &amp; Consultancy Cell, Guru Nanak Dev Engineering College. </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Following topics were covered and deliberated in the workshop:</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a) Soil Reinforcement –Fundamentals and Some field applications</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 xml:space="preserve">b) </w:t>
      </w:r>
      <w:proofErr w:type="spellStart"/>
      <w:r w:rsidRPr="00E9091E">
        <w:rPr>
          <w:rFonts w:ascii="Times New Roman" w:eastAsia="Times New Roman" w:hAnsi="Times New Roman" w:cs="Times New Roman"/>
          <w:bCs/>
          <w:sz w:val="24"/>
          <w:szCs w:val="24"/>
        </w:rPr>
        <w:t>Geosynthetics</w:t>
      </w:r>
      <w:proofErr w:type="spellEnd"/>
      <w:r w:rsidRPr="00E9091E">
        <w:rPr>
          <w:rFonts w:ascii="Times New Roman" w:eastAsia="Times New Roman" w:hAnsi="Times New Roman" w:cs="Times New Roman"/>
          <w:bCs/>
          <w:sz w:val="24"/>
          <w:szCs w:val="24"/>
        </w:rPr>
        <w:t xml:space="preserve"> – Types and Functions</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 xml:space="preserve">c) </w:t>
      </w:r>
      <w:proofErr w:type="spellStart"/>
      <w:r w:rsidRPr="00E9091E">
        <w:rPr>
          <w:rFonts w:ascii="Times New Roman" w:eastAsia="Times New Roman" w:hAnsi="Times New Roman" w:cs="Times New Roman"/>
          <w:bCs/>
          <w:sz w:val="24"/>
          <w:szCs w:val="24"/>
        </w:rPr>
        <w:t>Geosynthetics</w:t>
      </w:r>
      <w:proofErr w:type="spellEnd"/>
      <w:r w:rsidRPr="00E9091E">
        <w:rPr>
          <w:rFonts w:ascii="Times New Roman" w:eastAsia="Times New Roman" w:hAnsi="Times New Roman" w:cs="Times New Roman"/>
          <w:bCs/>
          <w:sz w:val="24"/>
          <w:szCs w:val="24"/>
        </w:rPr>
        <w:t>–Evaluation of properties</w:t>
      </w:r>
    </w:p>
    <w:p w:rsidR="00E9091E" w:rsidRPr="00E9091E" w:rsidRDefault="00E9091E" w:rsidP="00961948">
      <w:pPr>
        <w:spacing w:after="0" w:line="360" w:lineRule="auto"/>
        <w:jc w:val="both"/>
        <w:rPr>
          <w:rFonts w:ascii="Times New Roman" w:eastAsia="Times New Roman" w:hAnsi="Times New Roman" w:cs="Times New Roman"/>
          <w:bCs/>
          <w:sz w:val="24"/>
          <w:szCs w:val="24"/>
        </w:rPr>
      </w:pPr>
      <w:r w:rsidRPr="00E9091E">
        <w:rPr>
          <w:rFonts w:ascii="Times New Roman" w:eastAsia="Times New Roman" w:hAnsi="Times New Roman" w:cs="Times New Roman"/>
          <w:bCs/>
          <w:sz w:val="24"/>
          <w:szCs w:val="24"/>
        </w:rPr>
        <w:t xml:space="preserve">d) </w:t>
      </w:r>
      <w:proofErr w:type="spellStart"/>
      <w:r w:rsidRPr="00E9091E">
        <w:rPr>
          <w:rFonts w:ascii="Times New Roman" w:eastAsia="Times New Roman" w:hAnsi="Times New Roman" w:cs="Times New Roman"/>
          <w:bCs/>
          <w:sz w:val="24"/>
          <w:szCs w:val="24"/>
        </w:rPr>
        <w:t>Geosynthetics</w:t>
      </w:r>
      <w:proofErr w:type="spellEnd"/>
      <w:r w:rsidRPr="00E9091E">
        <w:rPr>
          <w:rFonts w:ascii="Times New Roman" w:eastAsia="Times New Roman" w:hAnsi="Times New Roman" w:cs="Times New Roman"/>
          <w:bCs/>
          <w:sz w:val="24"/>
          <w:szCs w:val="24"/>
        </w:rPr>
        <w:t>–Evaluation of properties</w:t>
      </w:r>
    </w:p>
    <w:p w:rsidR="00E9091E" w:rsidRPr="00E9091E" w:rsidRDefault="00E9091E" w:rsidP="00E9091E">
      <w:pPr>
        <w:pStyle w:val="NormalWeb"/>
        <w:rPr>
          <w:rFonts w:ascii="Algerian" w:hAnsi="Algerian"/>
        </w:rPr>
      </w:pPr>
      <w:r w:rsidRPr="00E9091E">
        <w:rPr>
          <w:rFonts w:ascii="Algerian" w:hAnsi="Algerian"/>
          <w:noProof/>
        </w:rPr>
        <w:drawing>
          <wp:inline distT="0" distB="0" distL="0" distR="0">
            <wp:extent cx="3030305" cy="1949570"/>
            <wp:effectExtent l="19050" t="0" r="0" b="0"/>
            <wp:docPr id="1" name="Picture 0" descr="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05.jpg"/>
                    <pic:cNvPicPr/>
                  </pic:nvPicPr>
                  <pic:blipFill>
                    <a:blip r:embed="rId9" cstate="print"/>
                    <a:stretch>
                      <a:fillRect/>
                    </a:stretch>
                  </pic:blipFill>
                  <pic:spPr>
                    <a:xfrm>
                      <a:off x="0" y="0"/>
                      <a:ext cx="3039786" cy="1955670"/>
                    </a:xfrm>
                    <a:prstGeom prst="rect">
                      <a:avLst/>
                    </a:prstGeom>
                  </pic:spPr>
                </pic:pic>
              </a:graphicData>
            </a:graphic>
          </wp:inline>
        </w:drawing>
      </w:r>
      <w:r w:rsidR="00961948" w:rsidRPr="00E9091E">
        <w:rPr>
          <w:bCs/>
          <w:noProof/>
        </w:rPr>
        <w:drawing>
          <wp:inline distT="0" distB="0" distL="0" distR="0">
            <wp:extent cx="2732776" cy="1952066"/>
            <wp:effectExtent l="19050" t="0" r="0" b="0"/>
            <wp:docPr id="5" name="Picture 1" descr="DSC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21.jpg"/>
                    <pic:cNvPicPr/>
                  </pic:nvPicPr>
                  <pic:blipFill>
                    <a:blip r:embed="rId10" cstate="print"/>
                    <a:stretch>
                      <a:fillRect/>
                    </a:stretch>
                  </pic:blipFill>
                  <pic:spPr>
                    <a:xfrm>
                      <a:off x="0" y="0"/>
                      <a:ext cx="2738426" cy="1956102"/>
                    </a:xfrm>
                    <a:prstGeom prst="rect">
                      <a:avLst/>
                    </a:prstGeom>
                  </pic:spPr>
                </pic:pic>
              </a:graphicData>
            </a:graphic>
          </wp:inline>
        </w:drawing>
      </w:r>
    </w:p>
    <w:p w:rsidR="00E9091E" w:rsidRPr="00E9091E" w:rsidRDefault="00E9091E" w:rsidP="00961948">
      <w:pPr>
        <w:spacing w:after="0" w:line="360" w:lineRule="auto"/>
        <w:jc w:val="both"/>
        <w:rPr>
          <w:rFonts w:ascii="Times New Roman" w:hAnsi="Times New Roman" w:cs="Times New Roman"/>
          <w:b/>
          <w:sz w:val="24"/>
        </w:rPr>
      </w:pPr>
      <w:r w:rsidRPr="00E9091E">
        <w:rPr>
          <w:rFonts w:ascii="Times New Roman" w:hAnsi="Times New Roman" w:cs="Times New Roman"/>
          <w:b/>
          <w:sz w:val="24"/>
        </w:rPr>
        <w:t>Achievements of Department:</w:t>
      </w:r>
    </w:p>
    <w:p w:rsidR="00E9091E" w:rsidRPr="00E9091E" w:rsidRDefault="00E9091E" w:rsidP="00961948">
      <w:pPr>
        <w:pStyle w:val="ListParagraph"/>
        <w:numPr>
          <w:ilvl w:val="0"/>
          <w:numId w:val="3"/>
        </w:numPr>
        <w:spacing w:after="0" w:line="360" w:lineRule="auto"/>
        <w:jc w:val="both"/>
        <w:rPr>
          <w:rFonts w:ascii="Times New Roman" w:hAnsi="Times New Roman" w:cs="Times New Roman"/>
          <w:sz w:val="24"/>
        </w:rPr>
      </w:pPr>
      <w:r w:rsidRPr="00E9091E">
        <w:rPr>
          <w:rFonts w:ascii="Times New Roman" w:hAnsi="Times New Roman" w:cs="Times New Roman"/>
          <w:sz w:val="24"/>
        </w:rPr>
        <w:t xml:space="preserve">Dr. </w:t>
      </w:r>
      <w:proofErr w:type="spellStart"/>
      <w:r w:rsidRPr="00E9091E">
        <w:rPr>
          <w:rFonts w:ascii="Times New Roman" w:hAnsi="Times New Roman" w:cs="Times New Roman"/>
          <w:sz w:val="24"/>
        </w:rPr>
        <w:t>J.N.Jha</w:t>
      </w:r>
      <w:proofErr w:type="spellEnd"/>
      <w:r w:rsidRPr="00E9091E">
        <w:rPr>
          <w:rFonts w:ascii="Times New Roman" w:hAnsi="Times New Roman" w:cs="Times New Roman"/>
          <w:sz w:val="24"/>
        </w:rPr>
        <w:t xml:space="preserve"> was one of the Reviewer of </w:t>
      </w:r>
      <w:r w:rsidRPr="00E9091E">
        <w:rPr>
          <w:rFonts w:ascii="Times New Roman" w:hAnsi="Times New Roman" w:cs="Times New Roman"/>
          <w:b/>
          <w:bCs/>
          <w:sz w:val="24"/>
        </w:rPr>
        <w:t>"GeoCongress-2013 - Stability and Performance of Slopes and Embankments III"</w:t>
      </w:r>
      <w:r w:rsidRPr="00E9091E">
        <w:rPr>
          <w:rFonts w:ascii="Times New Roman" w:hAnsi="Times New Roman" w:cs="Times New Roman"/>
          <w:sz w:val="24"/>
        </w:rPr>
        <w:t xml:space="preserve">  </w:t>
      </w:r>
      <w:proofErr w:type="spellStart"/>
      <w:r w:rsidRPr="00E9091E">
        <w:rPr>
          <w:rFonts w:ascii="Times New Roman" w:hAnsi="Times New Roman" w:cs="Times New Roman"/>
          <w:sz w:val="24"/>
        </w:rPr>
        <w:t>organised</w:t>
      </w:r>
      <w:proofErr w:type="spellEnd"/>
      <w:r w:rsidRPr="00E9091E">
        <w:rPr>
          <w:rFonts w:ascii="Times New Roman" w:hAnsi="Times New Roman" w:cs="Times New Roman"/>
          <w:sz w:val="24"/>
        </w:rPr>
        <w:t xml:space="preserve"> by American Society of Civil Engineers </w:t>
      </w:r>
      <w:r w:rsidRPr="00E9091E">
        <w:rPr>
          <w:rFonts w:ascii="Times New Roman" w:hAnsi="Times New Roman" w:cs="Times New Roman"/>
          <w:b/>
          <w:bCs/>
          <w:sz w:val="24"/>
        </w:rPr>
        <w:t>(ASCE),</w:t>
      </w:r>
      <w:r w:rsidRPr="00E9091E">
        <w:rPr>
          <w:rFonts w:ascii="Times New Roman" w:hAnsi="Times New Roman" w:cs="Times New Roman"/>
          <w:sz w:val="24"/>
        </w:rPr>
        <w:t> San Diego, California </w:t>
      </w:r>
    </w:p>
    <w:p w:rsidR="00E9091E" w:rsidRPr="00E9091E" w:rsidRDefault="00E9091E" w:rsidP="00961948">
      <w:pPr>
        <w:pStyle w:val="ListParagraph"/>
        <w:numPr>
          <w:ilvl w:val="0"/>
          <w:numId w:val="3"/>
        </w:numPr>
        <w:spacing w:after="0" w:line="360" w:lineRule="auto"/>
        <w:jc w:val="both"/>
        <w:rPr>
          <w:rFonts w:ascii="Times New Roman" w:hAnsi="Times New Roman" w:cs="Times New Roman"/>
          <w:sz w:val="24"/>
        </w:rPr>
      </w:pPr>
      <w:r w:rsidRPr="00E9091E">
        <w:rPr>
          <w:rFonts w:ascii="Times New Roman" w:hAnsi="Times New Roman" w:cs="Times New Roman"/>
          <w:sz w:val="24"/>
        </w:rPr>
        <w:t xml:space="preserve">Dr. </w:t>
      </w:r>
      <w:proofErr w:type="spellStart"/>
      <w:r w:rsidRPr="00E9091E">
        <w:rPr>
          <w:rFonts w:ascii="Times New Roman" w:hAnsi="Times New Roman" w:cs="Times New Roman"/>
          <w:sz w:val="24"/>
        </w:rPr>
        <w:t>J.N.Jha</w:t>
      </w:r>
      <w:proofErr w:type="spellEnd"/>
      <w:r w:rsidRPr="00E9091E">
        <w:rPr>
          <w:rFonts w:ascii="Times New Roman" w:hAnsi="Times New Roman" w:cs="Times New Roman"/>
          <w:sz w:val="24"/>
        </w:rPr>
        <w:t xml:space="preserve"> was one of the </w:t>
      </w:r>
      <w:proofErr w:type="spellStart"/>
      <w:r w:rsidRPr="00E9091E">
        <w:rPr>
          <w:rFonts w:ascii="Times New Roman" w:hAnsi="Times New Roman" w:cs="Times New Roman"/>
          <w:sz w:val="24"/>
        </w:rPr>
        <w:t>Reviever</w:t>
      </w:r>
      <w:proofErr w:type="spellEnd"/>
      <w:r w:rsidRPr="00E9091E">
        <w:rPr>
          <w:rFonts w:ascii="Times New Roman" w:hAnsi="Times New Roman" w:cs="Times New Roman"/>
          <w:sz w:val="24"/>
        </w:rPr>
        <w:t xml:space="preserve"> of</w:t>
      </w:r>
      <w:r w:rsidRPr="00E9091E">
        <w:rPr>
          <w:rFonts w:ascii="Times New Roman" w:hAnsi="Times New Roman" w:cs="Times New Roman"/>
          <w:b/>
          <w:bCs/>
          <w:sz w:val="24"/>
        </w:rPr>
        <w:t>  " Indian Geotechnical Conference- 2012"  at IIT Delhi</w:t>
      </w:r>
    </w:p>
    <w:p w:rsidR="00E9091E" w:rsidRPr="00E9091E" w:rsidRDefault="00E9091E" w:rsidP="00961948">
      <w:pPr>
        <w:pStyle w:val="ListParagraph"/>
        <w:numPr>
          <w:ilvl w:val="0"/>
          <w:numId w:val="3"/>
        </w:numPr>
        <w:spacing w:after="0" w:line="360" w:lineRule="auto"/>
        <w:jc w:val="both"/>
        <w:rPr>
          <w:rFonts w:ascii="Times New Roman" w:hAnsi="Times New Roman" w:cs="Times New Roman"/>
          <w:sz w:val="24"/>
        </w:rPr>
      </w:pPr>
      <w:r w:rsidRPr="00E9091E">
        <w:rPr>
          <w:rFonts w:ascii="Times New Roman" w:hAnsi="Times New Roman" w:cs="Times New Roman"/>
          <w:sz w:val="24"/>
        </w:rPr>
        <w:t xml:space="preserve">Dr. </w:t>
      </w:r>
      <w:proofErr w:type="spellStart"/>
      <w:r w:rsidRPr="00E9091E">
        <w:rPr>
          <w:rFonts w:ascii="Times New Roman" w:hAnsi="Times New Roman" w:cs="Times New Roman"/>
          <w:sz w:val="24"/>
        </w:rPr>
        <w:t>J.N.Jha</w:t>
      </w:r>
      <w:proofErr w:type="spellEnd"/>
      <w:r w:rsidRPr="00E9091E">
        <w:rPr>
          <w:rFonts w:ascii="Times New Roman" w:hAnsi="Times New Roman" w:cs="Times New Roman"/>
          <w:sz w:val="24"/>
        </w:rPr>
        <w:t xml:space="preserve"> Chaired the Session  for the theme</w:t>
      </w:r>
      <w:r w:rsidRPr="00E9091E">
        <w:rPr>
          <w:rFonts w:ascii="Times New Roman" w:hAnsi="Times New Roman" w:cs="Times New Roman"/>
          <w:b/>
          <w:bCs/>
          <w:sz w:val="24"/>
        </w:rPr>
        <w:t xml:space="preserve"> " New Developments in Computational </w:t>
      </w:r>
      <w:proofErr w:type="spellStart"/>
      <w:r w:rsidRPr="00E9091E">
        <w:rPr>
          <w:rFonts w:ascii="Times New Roman" w:hAnsi="Times New Roman" w:cs="Times New Roman"/>
          <w:b/>
          <w:bCs/>
          <w:sz w:val="24"/>
        </w:rPr>
        <w:t>Geomechanics</w:t>
      </w:r>
      <w:proofErr w:type="spellEnd"/>
      <w:r w:rsidRPr="00E9091E">
        <w:rPr>
          <w:rFonts w:ascii="Times New Roman" w:hAnsi="Times New Roman" w:cs="Times New Roman"/>
          <w:b/>
          <w:bCs/>
          <w:sz w:val="24"/>
        </w:rPr>
        <w:t>" of Indian Geotechnical Conference (IGC), N. Delhi, 13- 15 Dec. 2012,</w:t>
      </w:r>
    </w:p>
    <w:p w:rsidR="00E9091E" w:rsidRDefault="00E9091E" w:rsidP="00961948">
      <w:pPr>
        <w:pStyle w:val="ListParagraph"/>
        <w:numPr>
          <w:ilvl w:val="0"/>
          <w:numId w:val="3"/>
        </w:numPr>
        <w:spacing w:after="0" w:line="360" w:lineRule="auto"/>
        <w:jc w:val="both"/>
        <w:rPr>
          <w:rFonts w:ascii="Times New Roman" w:hAnsi="Times New Roman" w:cs="Times New Roman"/>
          <w:b/>
          <w:bCs/>
          <w:sz w:val="24"/>
        </w:rPr>
      </w:pPr>
      <w:r w:rsidRPr="00E9091E">
        <w:rPr>
          <w:rFonts w:ascii="Times New Roman" w:hAnsi="Times New Roman" w:cs="Times New Roman"/>
          <w:bCs/>
          <w:sz w:val="24"/>
        </w:rPr>
        <w:t xml:space="preserve">Dr. </w:t>
      </w:r>
      <w:proofErr w:type="spellStart"/>
      <w:r w:rsidRPr="00E9091E">
        <w:rPr>
          <w:rFonts w:ascii="Times New Roman" w:hAnsi="Times New Roman" w:cs="Times New Roman"/>
          <w:bCs/>
          <w:sz w:val="24"/>
        </w:rPr>
        <w:t>J.N.Jha</w:t>
      </w:r>
      <w:proofErr w:type="spellEnd"/>
      <w:r w:rsidRPr="00E9091E">
        <w:rPr>
          <w:rFonts w:ascii="Times New Roman" w:hAnsi="Times New Roman" w:cs="Times New Roman"/>
          <w:bCs/>
          <w:sz w:val="24"/>
        </w:rPr>
        <w:t xml:space="preserve"> and Dr. </w:t>
      </w:r>
      <w:proofErr w:type="spellStart"/>
      <w:r w:rsidRPr="00E9091E">
        <w:rPr>
          <w:rFonts w:ascii="Times New Roman" w:hAnsi="Times New Roman" w:cs="Times New Roman"/>
          <w:bCs/>
          <w:sz w:val="24"/>
        </w:rPr>
        <w:t>B.S.walia</w:t>
      </w:r>
      <w:proofErr w:type="spellEnd"/>
      <w:r w:rsidRPr="00E9091E">
        <w:rPr>
          <w:rFonts w:ascii="Times New Roman" w:hAnsi="Times New Roman" w:cs="Times New Roman"/>
          <w:bCs/>
          <w:sz w:val="24"/>
        </w:rPr>
        <w:t xml:space="preserve"> presented the paper in </w:t>
      </w:r>
      <w:r w:rsidRPr="00E9091E">
        <w:rPr>
          <w:rFonts w:ascii="Times New Roman" w:hAnsi="Times New Roman" w:cs="Times New Roman"/>
          <w:b/>
          <w:bCs/>
          <w:sz w:val="24"/>
        </w:rPr>
        <w:t>Indian Geotechnical Conference held at IIT Delhi</w:t>
      </w:r>
    </w:p>
    <w:p w:rsidR="00AC7DDB" w:rsidRPr="00E9091E" w:rsidRDefault="00AC7DDB" w:rsidP="00AC7DDB">
      <w:pPr>
        <w:pStyle w:val="ListParagraph"/>
        <w:spacing w:after="0" w:line="360" w:lineRule="auto"/>
        <w:jc w:val="both"/>
        <w:rPr>
          <w:rFonts w:ascii="Times New Roman" w:hAnsi="Times New Roman" w:cs="Times New Roman"/>
          <w:b/>
          <w:bCs/>
          <w:sz w:val="24"/>
        </w:rPr>
      </w:pPr>
    </w:p>
    <w:p w:rsidR="00961948" w:rsidRDefault="00961948" w:rsidP="00E9091E">
      <w:pPr>
        <w:pStyle w:val="ListParagraph"/>
        <w:jc w:val="both"/>
        <w:rPr>
          <w:rFonts w:ascii="Times New Roman" w:hAnsi="Times New Roman" w:cs="Times New Roman"/>
          <w:b/>
          <w:sz w:val="24"/>
        </w:rPr>
      </w:pPr>
    </w:p>
    <w:p w:rsidR="00E9091E" w:rsidRDefault="00E9091E" w:rsidP="00E9091E">
      <w:pPr>
        <w:pStyle w:val="ListParagraph"/>
        <w:jc w:val="both"/>
        <w:rPr>
          <w:rFonts w:ascii="Times New Roman" w:hAnsi="Times New Roman" w:cs="Times New Roman"/>
          <w:b/>
          <w:sz w:val="24"/>
        </w:rPr>
      </w:pPr>
      <w:r w:rsidRPr="00255090">
        <w:rPr>
          <w:rFonts w:ascii="Times New Roman" w:hAnsi="Times New Roman" w:cs="Times New Roman"/>
          <w:b/>
          <w:sz w:val="24"/>
        </w:rPr>
        <w:t xml:space="preserve">Publications in </w:t>
      </w:r>
      <w:r w:rsidRPr="00B0445F">
        <w:rPr>
          <w:rFonts w:ascii="Times New Roman" w:hAnsi="Times New Roman" w:cs="Times New Roman"/>
          <w:b/>
          <w:sz w:val="24"/>
        </w:rPr>
        <w:t>Journal</w:t>
      </w:r>
    </w:p>
    <w:p w:rsidR="00E9091E" w:rsidRDefault="00E9091E" w:rsidP="00961948">
      <w:pPr>
        <w:pStyle w:val="ListParagraph"/>
        <w:numPr>
          <w:ilvl w:val="0"/>
          <w:numId w:val="4"/>
        </w:numPr>
        <w:spacing w:after="0" w:line="360" w:lineRule="auto"/>
        <w:jc w:val="both"/>
        <w:rPr>
          <w:rFonts w:ascii="Times New Roman" w:hAnsi="Times New Roman" w:cs="Times New Roman"/>
          <w:sz w:val="24"/>
        </w:rPr>
      </w:pPr>
      <w:proofErr w:type="spellStart"/>
      <w:r w:rsidRPr="00B0445F">
        <w:rPr>
          <w:rFonts w:ascii="Times New Roman" w:hAnsi="Times New Roman" w:cs="Times New Roman"/>
          <w:sz w:val="24"/>
        </w:rPr>
        <w:t>K.S.Gill</w:t>
      </w:r>
      <w:proofErr w:type="spellEnd"/>
      <w:r w:rsidRPr="00B0445F">
        <w:rPr>
          <w:rFonts w:ascii="Times New Roman" w:hAnsi="Times New Roman" w:cs="Times New Roman"/>
          <w:sz w:val="24"/>
        </w:rPr>
        <w:t xml:space="preserve">, </w:t>
      </w:r>
      <w:proofErr w:type="spellStart"/>
      <w:r w:rsidRPr="00B0445F">
        <w:rPr>
          <w:rFonts w:ascii="Times New Roman" w:hAnsi="Times New Roman" w:cs="Times New Roman"/>
          <w:sz w:val="24"/>
        </w:rPr>
        <w:t>J.N.Jha</w:t>
      </w:r>
      <w:proofErr w:type="spellEnd"/>
      <w:r w:rsidRPr="00B0445F">
        <w:rPr>
          <w:rFonts w:ascii="Times New Roman" w:hAnsi="Times New Roman" w:cs="Times New Roman"/>
          <w:sz w:val="24"/>
        </w:rPr>
        <w:t xml:space="preserve">*, </w:t>
      </w:r>
      <w:proofErr w:type="spellStart"/>
      <w:r w:rsidRPr="00B0445F">
        <w:rPr>
          <w:rFonts w:ascii="Times New Roman" w:hAnsi="Times New Roman" w:cs="Times New Roman"/>
          <w:sz w:val="24"/>
        </w:rPr>
        <w:t>A.K.Choudhary</w:t>
      </w:r>
      <w:proofErr w:type="spellEnd"/>
      <w:r w:rsidRPr="00B0445F">
        <w:rPr>
          <w:rFonts w:ascii="Times New Roman" w:hAnsi="Times New Roman" w:cs="Times New Roman"/>
          <w:sz w:val="24"/>
        </w:rPr>
        <w:t xml:space="preserve"> and </w:t>
      </w:r>
      <w:proofErr w:type="spellStart"/>
      <w:r w:rsidRPr="00B0445F">
        <w:rPr>
          <w:rFonts w:ascii="Times New Roman" w:hAnsi="Times New Roman" w:cs="Times New Roman"/>
          <w:sz w:val="24"/>
        </w:rPr>
        <w:t>S.K.Shukla</w:t>
      </w:r>
      <w:proofErr w:type="spellEnd"/>
      <w:r w:rsidRPr="00B0445F">
        <w:rPr>
          <w:rFonts w:ascii="Times New Roman" w:hAnsi="Times New Roman" w:cs="Times New Roman"/>
          <w:sz w:val="24"/>
        </w:rPr>
        <w:t> "Load bearing capacity of the footing resting on a reinforced </w:t>
      </w:r>
      <w:proofErr w:type="spellStart"/>
      <w:r w:rsidRPr="00B0445F">
        <w:rPr>
          <w:rFonts w:ascii="Times New Roman" w:hAnsi="Times New Roman" w:cs="Times New Roman"/>
          <w:sz w:val="24"/>
        </w:rPr>
        <w:t>flyash</w:t>
      </w:r>
      <w:proofErr w:type="spellEnd"/>
      <w:r w:rsidRPr="00B0445F">
        <w:rPr>
          <w:rFonts w:ascii="Times New Roman" w:hAnsi="Times New Roman" w:cs="Times New Roman"/>
          <w:sz w:val="24"/>
        </w:rPr>
        <w:t> slope" Journal of Civil Engineering and Architecture, USA, Vol.6, No. 5, 2012, PP 627-632</w:t>
      </w:r>
    </w:p>
    <w:p w:rsidR="00961948" w:rsidRDefault="00961948" w:rsidP="00961948">
      <w:pPr>
        <w:pStyle w:val="ListParagraph"/>
        <w:spacing w:after="0" w:line="360" w:lineRule="auto"/>
        <w:jc w:val="both"/>
        <w:rPr>
          <w:rFonts w:ascii="Times New Roman" w:hAnsi="Times New Roman" w:cs="Times New Roman"/>
          <w:b/>
          <w:sz w:val="24"/>
        </w:rPr>
      </w:pPr>
    </w:p>
    <w:p w:rsidR="00E9091E" w:rsidRPr="00B0445F" w:rsidRDefault="00E9091E" w:rsidP="00961948">
      <w:pPr>
        <w:pStyle w:val="ListParagraph"/>
        <w:spacing w:after="0" w:line="360" w:lineRule="auto"/>
        <w:jc w:val="both"/>
        <w:rPr>
          <w:rFonts w:ascii="Times New Roman" w:hAnsi="Times New Roman" w:cs="Times New Roman"/>
          <w:b/>
          <w:sz w:val="24"/>
        </w:rPr>
      </w:pPr>
      <w:r w:rsidRPr="00255090">
        <w:rPr>
          <w:rFonts w:ascii="Times New Roman" w:hAnsi="Times New Roman" w:cs="Times New Roman"/>
          <w:b/>
          <w:sz w:val="24"/>
        </w:rPr>
        <w:t xml:space="preserve">Publications in </w:t>
      </w:r>
      <w:r w:rsidRPr="00B0445F">
        <w:rPr>
          <w:rFonts w:ascii="Times New Roman" w:hAnsi="Times New Roman" w:cs="Times New Roman"/>
          <w:b/>
          <w:sz w:val="24"/>
        </w:rPr>
        <w:t>Conference</w:t>
      </w:r>
    </w:p>
    <w:p w:rsidR="00E9091E" w:rsidRDefault="00E9091E" w:rsidP="00961948">
      <w:pPr>
        <w:pStyle w:val="ListParagraph"/>
        <w:numPr>
          <w:ilvl w:val="0"/>
          <w:numId w:val="5"/>
        </w:numPr>
        <w:spacing w:after="0" w:line="360" w:lineRule="auto"/>
        <w:jc w:val="both"/>
        <w:rPr>
          <w:rFonts w:ascii="Times New Roman" w:hAnsi="Times New Roman" w:cs="Times New Roman"/>
          <w:sz w:val="24"/>
        </w:rPr>
      </w:pPr>
      <w:proofErr w:type="spellStart"/>
      <w:r w:rsidRPr="00B0445F">
        <w:rPr>
          <w:rFonts w:ascii="Times New Roman" w:hAnsi="Times New Roman" w:cs="Times New Roman"/>
          <w:sz w:val="24"/>
        </w:rPr>
        <w:t>Gill</w:t>
      </w:r>
      <w:proofErr w:type="gramStart"/>
      <w:r w:rsidRPr="00B0445F">
        <w:rPr>
          <w:rFonts w:ascii="Times New Roman" w:hAnsi="Times New Roman" w:cs="Times New Roman"/>
          <w:sz w:val="24"/>
        </w:rPr>
        <w:t>,K.S</w:t>
      </w:r>
      <w:proofErr w:type="gramEnd"/>
      <w:r w:rsidRPr="00B0445F">
        <w:rPr>
          <w:rFonts w:ascii="Times New Roman" w:hAnsi="Times New Roman" w:cs="Times New Roman"/>
          <w:sz w:val="24"/>
        </w:rPr>
        <w:t>.,Choudhary</w:t>
      </w:r>
      <w:proofErr w:type="spellEnd"/>
      <w:r w:rsidRPr="00B0445F">
        <w:rPr>
          <w:rFonts w:ascii="Times New Roman" w:hAnsi="Times New Roman" w:cs="Times New Roman"/>
          <w:sz w:val="24"/>
        </w:rPr>
        <w:t xml:space="preserve">, A.K., </w:t>
      </w:r>
      <w:proofErr w:type="spellStart"/>
      <w:r w:rsidRPr="00B0445F">
        <w:rPr>
          <w:rFonts w:ascii="Times New Roman" w:hAnsi="Times New Roman" w:cs="Times New Roman"/>
          <w:sz w:val="24"/>
        </w:rPr>
        <w:t>Jha</w:t>
      </w:r>
      <w:proofErr w:type="spellEnd"/>
      <w:r w:rsidRPr="00B0445F">
        <w:rPr>
          <w:rFonts w:ascii="Times New Roman" w:hAnsi="Times New Roman" w:cs="Times New Roman"/>
          <w:sz w:val="24"/>
        </w:rPr>
        <w:t xml:space="preserve">, J.N. and </w:t>
      </w:r>
      <w:proofErr w:type="spellStart"/>
      <w:r w:rsidRPr="00B0445F">
        <w:rPr>
          <w:rFonts w:ascii="Times New Roman" w:hAnsi="Times New Roman" w:cs="Times New Roman"/>
          <w:sz w:val="24"/>
        </w:rPr>
        <w:t>Shukla</w:t>
      </w:r>
      <w:proofErr w:type="spellEnd"/>
      <w:r w:rsidRPr="00B0445F">
        <w:rPr>
          <w:rFonts w:ascii="Times New Roman" w:hAnsi="Times New Roman" w:cs="Times New Roman"/>
          <w:sz w:val="24"/>
        </w:rPr>
        <w:t xml:space="preserve">, S.K."Load bearing capacity of a footing resting on the reinforced fly ash slope" Indian Geotechnical Conference, Delhi, 13-15, Dec. 2012, </w:t>
      </w:r>
      <w:proofErr w:type="spellStart"/>
      <w:r w:rsidRPr="00B0445F">
        <w:rPr>
          <w:rFonts w:ascii="Times New Roman" w:hAnsi="Times New Roman" w:cs="Times New Roman"/>
          <w:sz w:val="24"/>
        </w:rPr>
        <w:t>Vol</w:t>
      </w:r>
      <w:proofErr w:type="spellEnd"/>
      <w:r w:rsidRPr="00B0445F">
        <w:rPr>
          <w:rFonts w:ascii="Times New Roman" w:hAnsi="Times New Roman" w:cs="Times New Roman"/>
          <w:sz w:val="24"/>
        </w:rPr>
        <w:t xml:space="preserve"> II pp 664-667</w:t>
      </w:r>
    </w:p>
    <w:p w:rsidR="00E9091E" w:rsidRDefault="00E9091E" w:rsidP="00961948">
      <w:pPr>
        <w:pStyle w:val="ListParagraph"/>
        <w:numPr>
          <w:ilvl w:val="0"/>
          <w:numId w:val="5"/>
        </w:numPr>
        <w:spacing w:after="0" w:line="360" w:lineRule="auto"/>
        <w:jc w:val="both"/>
        <w:rPr>
          <w:rFonts w:ascii="Times New Roman" w:hAnsi="Times New Roman" w:cs="Times New Roman"/>
          <w:sz w:val="24"/>
        </w:rPr>
      </w:pPr>
      <w:proofErr w:type="spellStart"/>
      <w:r w:rsidRPr="00B0445F">
        <w:rPr>
          <w:rFonts w:ascii="Times New Roman" w:hAnsi="Times New Roman" w:cs="Times New Roman"/>
          <w:sz w:val="24"/>
        </w:rPr>
        <w:t>Choudhary</w:t>
      </w:r>
      <w:proofErr w:type="spellEnd"/>
      <w:r w:rsidRPr="00B0445F">
        <w:rPr>
          <w:rFonts w:ascii="Times New Roman" w:hAnsi="Times New Roman" w:cs="Times New Roman"/>
          <w:sz w:val="24"/>
        </w:rPr>
        <w:t>, A.K., </w:t>
      </w:r>
      <w:proofErr w:type="spellStart"/>
      <w:r w:rsidRPr="00B0445F">
        <w:rPr>
          <w:rFonts w:ascii="Times New Roman" w:hAnsi="Times New Roman" w:cs="Times New Roman"/>
          <w:sz w:val="24"/>
        </w:rPr>
        <w:t>Gill,K.S</w:t>
      </w:r>
      <w:proofErr w:type="spellEnd"/>
      <w:r w:rsidRPr="00B0445F">
        <w:rPr>
          <w:rFonts w:ascii="Times New Roman" w:hAnsi="Times New Roman" w:cs="Times New Roman"/>
          <w:sz w:val="24"/>
        </w:rPr>
        <w:t>., </w:t>
      </w:r>
      <w:proofErr w:type="spellStart"/>
      <w:r w:rsidRPr="00B0445F">
        <w:rPr>
          <w:rFonts w:ascii="Times New Roman" w:hAnsi="Times New Roman" w:cs="Times New Roman"/>
          <w:sz w:val="24"/>
        </w:rPr>
        <w:t>Jha</w:t>
      </w:r>
      <w:proofErr w:type="spellEnd"/>
      <w:r w:rsidRPr="00B0445F">
        <w:rPr>
          <w:rFonts w:ascii="Times New Roman" w:hAnsi="Times New Roman" w:cs="Times New Roman"/>
          <w:sz w:val="24"/>
        </w:rPr>
        <w:t xml:space="preserve">, J.N. and </w:t>
      </w:r>
      <w:proofErr w:type="spellStart"/>
      <w:r w:rsidRPr="00B0445F">
        <w:rPr>
          <w:rFonts w:ascii="Times New Roman" w:hAnsi="Times New Roman" w:cs="Times New Roman"/>
          <w:sz w:val="24"/>
        </w:rPr>
        <w:t>Shukla</w:t>
      </w:r>
      <w:proofErr w:type="spellEnd"/>
      <w:r w:rsidRPr="00B0445F">
        <w:rPr>
          <w:rFonts w:ascii="Times New Roman" w:hAnsi="Times New Roman" w:cs="Times New Roman"/>
          <w:sz w:val="24"/>
        </w:rPr>
        <w:t xml:space="preserve">, S.K. "Improvement in CBR of the expansive soil </w:t>
      </w:r>
      <w:proofErr w:type="spellStart"/>
      <w:r w:rsidRPr="00B0445F">
        <w:rPr>
          <w:rFonts w:ascii="Times New Roman" w:hAnsi="Times New Roman" w:cs="Times New Roman"/>
          <w:sz w:val="24"/>
        </w:rPr>
        <w:t>subgrades</w:t>
      </w:r>
      <w:proofErr w:type="spellEnd"/>
      <w:r w:rsidRPr="00B0445F">
        <w:rPr>
          <w:rFonts w:ascii="Times New Roman" w:hAnsi="Times New Roman" w:cs="Times New Roman"/>
          <w:sz w:val="24"/>
        </w:rPr>
        <w:t xml:space="preserve"> with a single  reinforcement layer" Indian Geotechnical Conference, Delhi, 13-15, Dec. 2012,, pp 289-292</w:t>
      </w:r>
    </w:p>
    <w:p w:rsidR="00E9091E" w:rsidRDefault="00E9091E" w:rsidP="00961948">
      <w:pPr>
        <w:pStyle w:val="ListParagraph"/>
        <w:numPr>
          <w:ilvl w:val="0"/>
          <w:numId w:val="5"/>
        </w:numPr>
        <w:spacing w:after="0" w:line="360" w:lineRule="auto"/>
        <w:jc w:val="both"/>
        <w:rPr>
          <w:rFonts w:ascii="Times New Roman" w:hAnsi="Times New Roman" w:cs="Times New Roman"/>
          <w:sz w:val="24"/>
        </w:rPr>
      </w:pPr>
      <w:proofErr w:type="spellStart"/>
      <w:r w:rsidRPr="00B0445F">
        <w:rPr>
          <w:rFonts w:ascii="Times New Roman" w:hAnsi="Times New Roman" w:cs="Times New Roman"/>
          <w:sz w:val="24"/>
        </w:rPr>
        <w:t>Shukla</w:t>
      </w:r>
      <w:proofErr w:type="spellEnd"/>
      <w:r w:rsidRPr="00B0445F">
        <w:rPr>
          <w:rFonts w:ascii="Times New Roman" w:hAnsi="Times New Roman" w:cs="Times New Roman"/>
          <w:sz w:val="24"/>
        </w:rPr>
        <w:t>, S.K.,</w:t>
      </w:r>
      <w:proofErr w:type="gramStart"/>
      <w:r w:rsidRPr="00B0445F">
        <w:rPr>
          <w:rFonts w:ascii="Times New Roman" w:hAnsi="Times New Roman" w:cs="Times New Roman"/>
          <w:sz w:val="24"/>
        </w:rPr>
        <w:t>  </w:t>
      </w:r>
      <w:proofErr w:type="spellStart"/>
      <w:r w:rsidRPr="00B0445F">
        <w:rPr>
          <w:rFonts w:ascii="Times New Roman" w:hAnsi="Times New Roman" w:cs="Times New Roman"/>
          <w:sz w:val="24"/>
        </w:rPr>
        <w:t>Jha</w:t>
      </w:r>
      <w:proofErr w:type="spellEnd"/>
      <w:proofErr w:type="gramEnd"/>
      <w:r w:rsidRPr="00B0445F">
        <w:rPr>
          <w:rFonts w:ascii="Times New Roman" w:hAnsi="Times New Roman" w:cs="Times New Roman"/>
          <w:sz w:val="24"/>
        </w:rPr>
        <w:t>, J.N., </w:t>
      </w:r>
      <w:proofErr w:type="spellStart"/>
      <w:r w:rsidRPr="00B0445F">
        <w:rPr>
          <w:rFonts w:ascii="Times New Roman" w:hAnsi="Times New Roman" w:cs="Times New Roman"/>
          <w:sz w:val="24"/>
        </w:rPr>
        <w:t>Gill,K.S</w:t>
      </w:r>
      <w:proofErr w:type="spellEnd"/>
      <w:r w:rsidRPr="00B0445F">
        <w:rPr>
          <w:rFonts w:ascii="Times New Roman" w:hAnsi="Times New Roman" w:cs="Times New Roman"/>
          <w:sz w:val="24"/>
        </w:rPr>
        <w:t>. and </w:t>
      </w:r>
      <w:proofErr w:type="spellStart"/>
      <w:r w:rsidRPr="00B0445F">
        <w:rPr>
          <w:rFonts w:ascii="Times New Roman" w:hAnsi="Times New Roman" w:cs="Times New Roman"/>
          <w:sz w:val="24"/>
        </w:rPr>
        <w:t>Choudhary</w:t>
      </w:r>
      <w:proofErr w:type="spellEnd"/>
      <w:r w:rsidRPr="00B0445F">
        <w:rPr>
          <w:rFonts w:ascii="Times New Roman" w:hAnsi="Times New Roman" w:cs="Times New Roman"/>
          <w:sz w:val="24"/>
        </w:rPr>
        <w:t>, A.K." Estimation of field compaction parameters"  Indian Geotechnical Conference, Delhi, 13-15, Dec. 2012, Vol. II, pp 668-671</w:t>
      </w:r>
    </w:p>
    <w:p w:rsidR="00E9091E" w:rsidRDefault="00E9091E" w:rsidP="00961948">
      <w:pPr>
        <w:pStyle w:val="ListParagraph"/>
        <w:numPr>
          <w:ilvl w:val="0"/>
          <w:numId w:val="5"/>
        </w:numPr>
        <w:spacing w:after="0" w:line="360" w:lineRule="auto"/>
        <w:jc w:val="both"/>
        <w:rPr>
          <w:rFonts w:ascii="Times New Roman" w:hAnsi="Times New Roman" w:cs="Times New Roman"/>
          <w:sz w:val="24"/>
        </w:rPr>
      </w:pPr>
      <w:r w:rsidRPr="00B0445F">
        <w:rPr>
          <w:rFonts w:ascii="Times New Roman" w:hAnsi="Times New Roman" w:cs="Times New Roman"/>
          <w:sz w:val="24"/>
        </w:rPr>
        <w:t xml:space="preserve">Singh, K., </w:t>
      </w:r>
      <w:proofErr w:type="spellStart"/>
      <w:r w:rsidRPr="00B0445F">
        <w:rPr>
          <w:rFonts w:ascii="Times New Roman" w:hAnsi="Times New Roman" w:cs="Times New Roman"/>
          <w:sz w:val="24"/>
        </w:rPr>
        <w:t>Jha</w:t>
      </w:r>
      <w:proofErr w:type="spellEnd"/>
      <w:r w:rsidRPr="00B0445F">
        <w:rPr>
          <w:rFonts w:ascii="Times New Roman" w:hAnsi="Times New Roman" w:cs="Times New Roman"/>
          <w:sz w:val="24"/>
        </w:rPr>
        <w:t xml:space="preserve">, J.N., Singh, H., </w:t>
      </w:r>
      <w:proofErr w:type="spellStart"/>
      <w:r w:rsidRPr="00B0445F">
        <w:rPr>
          <w:rFonts w:ascii="Times New Roman" w:hAnsi="Times New Roman" w:cs="Times New Roman"/>
          <w:sz w:val="24"/>
        </w:rPr>
        <w:t>Garg</w:t>
      </w:r>
      <w:proofErr w:type="spellEnd"/>
      <w:r w:rsidRPr="00B0445F">
        <w:rPr>
          <w:rFonts w:ascii="Times New Roman" w:hAnsi="Times New Roman" w:cs="Times New Roman"/>
          <w:sz w:val="24"/>
        </w:rPr>
        <w:t xml:space="preserve">, </w:t>
      </w:r>
      <w:proofErr w:type="spellStart"/>
      <w:r w:rsidRPr="00B0445F">
        <w:rPr>
          <w:rFonts w:ascii="Times New Roman" w:hAnsi="Times New Roman" w:cs="Times New Roman"/>
          <w:sz w:val="24"/>
        </w:rPr>
        <w:t>P.,"An</w:t>
      </w:r>
      <w:proofErr w:type="spellEnd"/>
      <w:r w:rsidRPr="00B0445F">
        <w:rPr>
          <w:rFonts w:ascii="Times New Roman" w:hAnsi="Times New Roman" w:cs="Times New Roman"/>
          <w:sz w:val="24"/>
        </w:rPr>
        <w:t xml:space="preserve"> innovative procedure for proportioning piled strip foundation system"  Indian Geotechnical Conference, Delhi, 13-15, Dec. 2012, Vol. II, pp 564-567</w:t>
      </w:r>
    </w:p>
    <w:p w:rsidR="00E9091E" w:rsidRDefault="00E9091E" w:rsidP="00961948">
      <w:pPr>
        <w:pStyle w:val="ListParagraph"/>
        <w:numPr>
          <w:ilvl w:val="0"/>
          <w:numId w:val="5"/>
        </w:numPr>
        <w:spacing w:after="0" w:line="360" w:lineRule="auto"/>
        <w:jc w:val="both"/>
        <w:rPr>
          <w:rFonts w:ascii="Times New Roman" w:hAnsi="Times New Roman" w:cs="Times New Roman"/>
          <w:sz w:val="24"/>
        </w:rPr>
      </w:pPr>
      <w:proofErr w:type="spellStart"/>
      <w:r w:rsidRPr="00B0445F">
        <w:rPr>
          <w:rFonts w:ascii="Times New Roman" w:hAnsi="Times New Roman" w:cs="Times New Roman"/>
          <w:sz w:val="24"/>
        </w:rPr>
        <w:t>Walia</w:t>
      </w:r>
      <w:proofErr w:type="spellEnd"/>
      <w:r>
        <w:rPr>
          <w:rFonts w:ascii="Times New Roman" w:hAnsi="Times New Roman" w:cs="Times New Roman"/>
          <w:sz w:val="24"/>
        </w:rPr>
        <w:t xml:space="preserve">, </w:t>
      </w:r>
      <w:r w:rsidRPr="00B0445F">
        <w:rPr>
          <w:rFonts w:ascii="Times New Roman" w:hAnsi="Times New Roman" w:cs="Times New Roman"/>
          <w:sz w:val="24"/>
        </w:rPr>
        <w:t>B.S.</w:t>
      </w:r>
      <w:r>
        <w:rPr>
          <w:rFonts w:ascii="Times New Roman" w:hAnsi="Times New Roman" w:cs="Times New Roman"/>
          <w:sz w:val="24"/>
        </w:rPr>
        <w:t>,</w:t>
      </w:r>
      <w:r w:rsidRPr="00B0445F">
        <w:rPr>
          <w:rFonts w:ascii="Times New Roman" w:hAnsi="Times New Roman" w:cs="Times New Roman"/>
          <w:sz w:val="24"/>
        </w:rPr>
        <w:t xml:space="preserve"> Singh</w:t>
      </w:r>
      <w:r>
        <w:rPr>
          <w:rFonts w:ascii="Times New Roman" w:hAnsi="Times New Roman" w:cs="Times New Roman"/>
          <w:sz w:val="24"/>
        </w:rPr>
        <w:t>,</w:t>
      </w:r>
      <w:r w:rsidRPr="00B0445F">
        <w:rPr>
          <w:rFonts w:ascii="Times New Roman" w:hAnsi="Times New Roman" w:cs="Times New Roman"/>
          <w:sz w:val="24"/>
        </w:rPr>
        <w:t xml:space="preserve"> </w:t>
      </w:r>
      <w:proofErr w:type="spellStart"/>
      <w:r w:rsidRPr="00B0445F">
        <w:rPr>
          <w:rFonts w:ascii="Times New Roman" w:hAnsi="Times New Roman" w:cs="Times New Roman"/>
          <w:sz w:val="24"/>
        </w:rPr>
        <w:t>Gurdeepak</w:t>
      </w:r>
      <w:proofErr w:type="spellEnd"/>
      <w:r>
        <w:rPr>
          <w:rFonts w:ascii="Times New Roman" w:hAnsi="Times New Roman" w:cs="Times New Roman"/>
          <w:sz w:val="24"/>
        </w:rPr>
        <w:t>, “</w:t>
      </w:r>
      <w:r w:rsidRPr="00B0445F">
        <w:rPr>
          <w:rFonts w:ascii="Times New Roman" w:hAnsi="Times New Roman" w:cs="Times New Roman"/>
          <w:sz w:val="24"/>
        </w:rPr>
        <w:t xml:space="preserve"> Study of bearing capacity of deep foundations on </w:t>
      </w:r>
      <w:proofErr w:type="spellStart"/>
      <w:r w:rsidRPr="00B0445F">
        <w:rPr>
          <w:rFonts w:ascii="Times New Roman" w:hAnsi="Times New Roman" w:cs="Times New Roman"/>
          <w:sz w:val="24"/>
        </w:rPr>
        <w:t>flyash</w:t>
      </w:r>
      <w:proofErr w:type="spellEnd"/>
      <w:r w:rsidRPr="00B0445F">
        <w:rPr>
          <w:rFonts w:ascii="Times New Roman" w:hAnsi="Times New Roman" w:cs="Times New Roman"/>
          <w:sz w:val="24"/>
        </w:rPr>
        <w:t xml:space="preserve"> filled land</w:t>
      </w:r>
      <w:r>
        <w:rPr>
          <w:rFonts w:ascii="Times New Roman" w:hAnsi="Times New Roman" w:cs="Times New Roman"/>
          <w:sz w:val="24"/>
        </w:rPr>
        <w:t>”</w:t>
      </w:r>
      <w:r w:rsidRPr="00B0445F">
        <w:rPr>
          <w:rFonts w:ascii="Times New Roman" w:hAnsi="Times New Roman" w:cs="Times New Roman"/>
          <w:sz w:val="24"/>
        </w:rPr>
        <w:t xml:space="preserve"> Indian Geotechnical Conference, </w:t>
      </w:r>
      <w:r>
        <w:rPr>
          <w:rFonts w:ascii="Times New Roman" w:hAnsi="Times New Roman" w:cs="Times New Roman"/>
          <w:sz w:val="24"/>
        </w:rPr>
        <w:t>Delhi, 13-15, Dec. 2012, Vol. I</w:t>
      </w:r>
      <w:r w:rsidRPr="00B0445F">
        <w:rPr>
          <w:rFonts w:ascii="Times New Roman" w:hAnsi="Times New Roman" w:cs="Times New Roman"/>
          <w:sz w:val="24"/>
        </w:rPr>
        <w:t xml:space="preserve">, pp </w:t>
      </w:r>
      <w:r>
        <w:rPr>
          <w:rFonts w:ascii="Times New Roman" w:hAnsi="Times New Roman" w:cs="Times New Roman"/>
          <w:sz w:val="24"/>
        </w:rPr>
        <w:t>818</w:t>
      </w:r>
      <w:r w:rsidRPr="00B0445F">
        <w:rPr>
          <w:rFonts w:ascii="Times New Roman" w:hAnsi="Times New Roman" w:cs="Times New Roman"/>
          <w:sz w:val="24"/>
        </w:rPr>
        <w:t>-</w:t>
      </w:r>
      <w:r>
        <w:rPr>
          <w:rFonts w:ascii="Times New Roman" w:hAnsi="Times New Roman" w:cs="Times New Roman"/>
          <w:sz w:val="24"/>
        </w:rPr>
        <w:t>819</w:t>
      </w:r>
    </w:p>
    <w:p w:rsidR="00E9091E" w:rsidRPr="00BB3ADF" w:rsidRDefault="00E9091E" w:rsidP="00961948">
      <w:pPr>
        <w:pStyle w:val="ListParagraph"/>
        <w:numPr>
          <w:ilvl w:val="0"/>
          <w:numId w:val="5"/>
        </w:numPr>
        <w:spacing w:after="0" w:line="360" w:lineRule="auto"/>
        <w:jc w:val="both"/>
        <w:rPr>
          <w:rFonts w:ascii="Times New Roman" w:hAnsi="Times New Roman" w:cs="Times New Roman"/>
          <w:sz w:val="24"/>
        </w:rPr>
      </w:pPr>
      <w:r w:rsidRPr="00BB3ADF">
        <w:rPr>
          <w:rFonts w:ascii="Times New Roman" w:hAnsi="Times New Roman" w:cs="Times New Roman"/>
          <w:sz w:val="24"/>
        </w:rPr>
        <w:t>Singh</w:t>
      </w:r>
      <w:r>
        <w:rPr>
          <w:rFonts w:ascii="Times New Roman" w:hAnsi="Times New Roman" w:cs="Times New Roman"/>
          <w:sz w:val="24"/>
        </w:rPr>
        <w:t>,</w:t>
      </w:r>
      <w:r w:rsidRPr="00BB3ADF">
        <w:rPr>
          <w:rFonts w:ascii="Times New Roman" w:hAnsi="Times New Roman" w:cs="Times New Roman"/>
          <w:sz w:val="24"/>
        </w:rPr>
        <w:t xml:space="preserve"> </w:t>
      </w:r>
      <w:proofErr w:type="spellStart"/>
      <w:r w:rsidRPr="00BB3ADF">
        <w:rPr>
          <w:rFonts w:ascii="Times New Roman" w:hAnsi="Times New Roman" w:cs="Times New Roman"/>
          <w:sz w:val="24"/>
        </w:rPr>
        <w:t>Narinder</w:t>
      </w:r>
      <w:proofErr w:type="spellEnd"/>
      <w:r w:rsidRPr="00BB3ADF">
        <w:rPr>
          <w:rFonts w:ascii="Times New Roman" w:hAnsi="Times New Roman" w:cs="Times New Roman"/>
          <w:sz w:val="24"/>
        </w:rPr>
        <w:t>, Singh</w:t>
      </w:r>
      <w:r>
        <w:rPr>
          <w:rFonts w:ascii="Times New Roman" w:hAnsi="Times New Roman" w:cs="Times New Roman"/>
          <w:sz w:val="24"/>
        </w:rPr>
        <w:t>,</w:t>
      </w:r>
      <w:r w:rsidRPr="00BB3ADF">
        <w:rPr>
          <w:rFonts w:ascii="Times New Roman" w:hAnsi="Times New Roman" w:cs="Times New Roman"/>
          <w:sz w:val="24"/>
        </w:rPr>
        <w:t xml:space="preserve"> </w:t>
      </w:r>
      <w:proofErr w:type="spellStart"/>
      <w:r w:rsidRPr="00BB3ADF">
        <w:rPr>
          <w:rFonts w:ascii="Times New Roman" w:hAnsi="Times New Roman" w:cs="Times New Roman"/>
          <w:sz w:val="24"/>
        </w:rPr>
        <w:t>Bikramjit</w:t>
      </w:r>
      <w:proofErr w:type="spellEnd"/>
      <w:r w:rsidRPr="00BB3ADF">
        <w:rPr>
          <w:rFonts w:ascii="Times New Roman" w:hAnsi="Times New Roman" w:cs="Times New Roman"/>
          <w:sz w:val="24"/>
        </w:rPr>
        <w:t>, Singh</w:t>
      </w:r>
      <w:r>
        <w:rPr>
          <w:rFonts w:ascii="Times New Roman" w:hAnsi="Times New Roman" w:cs="Times New Roman"/>
          <w:sz w:val="24"/>
        </w:rPr>
        <w:t>,</w:t>
      </w:r>
      <w:r w:rsidRPr="00BB3ADF">
        <w:rPr>
          <w:rFonts w:ascii="Times New Roman" w:hAnsi="Times New Roman" w:cs="Times New Roman"/>
          <w:sz w:val="24"/>
        </w:rPr>
        <w:t xml:space="preserve"> </w:t>
      </w:r>
      <w:proofErr w:type="spellStart"/>
      <w:r w:rsidRPr="00BB3ADF">
        <w:rPr>
          <w:rFonts w:ascii="Times New Roman" w:hAnsi="Times New Roman" w:cs="Times New Roman"/>
          <w:sz w:val="24"/>
        </w:rPr>
        <w:t>Harvinder</w:t>
      </w:r>
      <w:proofErr w:type="spellEnd"/>
      <w:r w:rsidRPr="00BB3ADF">
        <w:rPr>
          <w:rFonts w:ascii="Times New Roman" w:hAnsi="Times New Roman" w:cs="Times New Roman"/>
          <w:sz w:val="24"/>
        </w:rPr>
        <w:t>, Gill</w:t>
      </w:r>
      <w:r>
        <w:rPr>
          <w:rFonts w:ascii="Times New Roman" w:hAnsi="Times New Roman" w:cs="Times New Roman"/>
          <w:sz w:val="24"/>
        </w:rPr>
        <w:t>,</w:t>
      </w:r>
      <w:r w:rsidRPr="00BB3ADF">
        <w:rPr>
          <w:rFonts w:ascii="Times New Roman" w:hAnsi="Times New Roman" w:cs="Times New Roman"/>
          <w:sz w:val="24"/>
        </w:rPr>
        <w:t xml:space="preserve"> K.S.,</w:t>
      </w:r>
      <w:r>
        <w:rPr>
          <w:rFonts w:ascii="Times New Roman" w:hAnsi="Times New Roman" w:cs="Times New Roman"/>
          <w:sz w:val="24"/>
        </w:rPr>
        <w:t xml:space="preserve"> ”</w:t>
      </w:r>
      <w:r w:rsidRPr="00BB3ADF">
        <w:rPr>
          <w:rFonts w:ascii="Times New Roman" w:hAnsi="Times New Roman" w:cs="Times New Roman"/>
          <w:sz w:val="24"/>
        </w:rPr>
        <w:t xml:space="preserve">Bearing capacity </w:t>
      </w:r>
      <w:proofErr w:type="spellStart"/>
      <w:r w:rsidRPr="00BB3ADF">
        <w:rPr>
          <w:rFonts w:ascii="Times New Roman" w:hAnsi="Times New Roman" w:cs="Times New Roman"/>
          <w:sz w:val="24"/>
        </w:rPr>
        <w:t>behaviour</w:t>
      </w:r>
      <w:proofErr w:type="spellEnd"/>
      <w:r w:rsidRPr="00BB3ADF">
        <w:rPr>
          <w:rFonts w:ascii="Times New Roman" w:hAnsi="Times New Roman" w:cs="Times New Roman"/>
          <w:sz w:val="24"/>
        </w:rPr>
        <w:t xml:space="preserve"> of strip footing on steel reinforced </w:t>
      </w:r>
      <w:proofErr w:type="spellStart"/>
      <w:r w:rsidRPr="00BB3ADF">
        <w:rPr>
          <w:rFonts w:ascii="Times New Roman" w:hAnsi="Times New Roman" w:cs="Times New Roman"/>
          <w:sz w:val="24"/>
        </w:rPr>
        <w:t>flyash</w:t>
      </w:r>
      <w:proofErr w:type="spellEnd"/>
      <w:r w:rsidRPr="00BB3ADF">
        <w:rPr>
          <w:rFonts w:ascii="Times New Roman" w:hAnsi="Times New Roman" w:cs="Times New Roman"/>
          <w:sz w:val="24"/>
        </w:rPr>
        <w:t xml:space="preserve"> with its vertical cut in Laboratory</w:t>
      </w:r>
      <w:r>
        <w:rPr>
          <w:rFonts w:ascii="Times New Roman" w:hAnsi="Times New Roman" w:cs="Times New Roman"/>
          <w:sz w:val="24"/>
        </w:rPr>
        <w:t>”</w:t>
      </w:r>
      <w:r w:rsidRPr="00BB3ADF">
        <w:rPr>
          <w:rFonts w:ascii="Times New Roman" w:hAnsi="Times New Roman" w:cs="Times New Roman"/>
          <w:sz w:val="24"/>
        </w:rPr>
        <w:t xml:space="preserve"> </w:t>
      </w:r>
      <w:r w:rsidRPr="00B0445F">
        <w:rPr>
          <w:rFonts w:ascii="Times New Roman" w:hAnsi="Times New Roman" w:cs="Times New Roman"/>
          <w:sz w:val="24"/>
        </w:rPr>
        <w:t>Indian Geotechnical Conference, </w:t>
      </w:r>
      <w:r>
        <w:rPr>
          <w:rFonts w:ascii="Times New Roman" w:hAnsi="Times New Roman" w:cs="Times New Roman"/>
          <w:sz w:val="24"/>
        </w:rPr>
        <w:t>Delhi, 13-15, Dec. 2012, Vol. I</w:t>
      </w:r>
      <w:r w:rsidRPr="00B0445F">
        <w:rPr>
          <w:rFonts w:ascii="Times New Roman" w:hAnsi="Times New Roman" w:cs="Times New Roman"/>
          <w:sz w:val="24"/>
        </w:rPr>
        <w:t xml:space="preserve">, pp </w:t>
      </w:r>
      <w:r>
        <w:rPr>
          <w:rFonts w:ascii="Times New Roman" w:hAnsi="Times New Roman" w:cs="Times New Roman"/>
          <w:sz w:val="24"/>
        </w:rPr>
        <w:t>604</w:t>
      </w:r>
      <w:r w:rsidRPr="00B0445F">
        <w:rPr>
          <w:rFonts w:ascii="Times New Roman" w:hAnsi="Times New Roman" w:cs="Times New Roman"/>
          <w:sz w:val="24"/>
        </w:rPr>
        <w:t>-</w:t>
      </w:r>
      <w:r>
        <w:rPr>
          <w:rFonts w:ascii="Times New Roman" w:hAnsi="Times New Roman" w:cs="Times New Roman"/>
          <w:sz w:val="24"/>
        </w:rPr>
        <w:t>607.</w:t>
      </w:r>
    </w:p>
    <w:p w:rsidR="00E9091E" w:rsidRDefault="00E9091E" w:rsidP="00961948">
      <w:pPr>
        <w:spacing w:after="0" w:line="360" w:lineRule="auto"/>
        <w:rPr>
          <w:rFonts w:ascii="Times New Roman" w:hAnsi="Times New Roman" w:cs="Times New Roman"/>
          <w:b/>
          <w:bCs/>
          <w:sz w:val="24"/>
        </w:rPr>
      </w:pPr>
    </w:p>
    <w:p w:rsidR="006B1D3B" w:rsidRDefault="006B1D3B" w:rsidP="00961948">
      <w:pPr>
        <w:pStyle w:val="NormalWeb"/>
        <w:spacing w:before="0" w:beforeAutospacing="0" w:after="0" w:afterAutospacing="0" w:line="360" w:lineRule="auto"/>
        <w:rPr>
          <w:rFonts w:ascii="Algerian" w:hAnsi="Algerian"/>
        </w:rPr>
      </w:pPr>
      <w:r>
        <w:rPr>
          <w:rFonts w:ascii="Algerian" w:hAnsi="Algerian"/>
        </w:rPr>
        <w:t>COMPUTER SCIENCE DEPARTMENT</w:t>
      </w:r>
    </w:p>
    <w:p w:rsidR="006B1D3B" w:rsidRPr="006B1D3B" w:rsidRDefault="006B1D3B" w:rsidP="00961948">
      <w:pPr>
        <w:pStyle w:val="normal0"/>
        <w:spacing w:line="360" w:lineRule="auto"/>
        <w:rPr>
          <w:rFonts w:ascii="Times New Roman" w:eastAsia="Times New Roman" w:hAnsi="Times New Roman" w:cs="Times New Roman"/>
          <w:sz w:val="24"/>
          <w:szCs w:val="24"/>
        </w:rPr>
      </w:pPr>
      <w:r w:rsidRPr="006B1D3B">
        <w:rPr>
          <w:rFonts w:ascii="Times New Roman" w:eastAsia="Times New Roman" w:hAnsi="Times New Roman" w:cs="Times New Roman"/>
          <w:sz w:val="24"/>
          <w:szCs w:val="24"/>
        </w:rPr>
        <w:t>The following publications were made by faculty of the department:</w:t>
      </w:r>
    </w:p>
    <w:p w:rsidR="006B1D3B" w:rsidRDefault="006B1D3B" w:rsidP="00961948">
      <w:pPr>
        <w:pStyle w:val="normal0"/>
        <w:spacing w:line="360" w:lineRule="auto"/>
        <w:rPr>
          <w:rFonts w:ascii="Times New Roman" w:eastAsia="Times New Roman" w:hAnsi="Times New Roman" w:cs="Times New Roman"/>
          <w:b/>
          <w:sz w:val="24"/>
          <w:szCs w:val="24"/>
          <w:u w:val="single"/>
        </w:rPr>
      </w:pPr>
      <w:r w:rsidRPr="005E6F38">
        <w:rPr>
          <w:rFonts w:ascii="Times New Roman" w:eastAsia="Times New Roman" w:hAnsi="Times New Roman" w:cs="Times New Roman"/>
          <w:b/>
          <w:sz w:val="24"/>
          <w:szCs w:val="24"/>
          <w:u w:val="single"/>
        </w:rPr>
        <w:t>International Journals:</w:t>
      </w:r>
    </w:p>
    <w:p w:rsidR="006B1D3B" w:rsidRPr="005E6F38" w:rsidRDefault="006B1D3B" w:rsidP="00961948">
      <w:pPr>
        <w:pStyle w:val="normal0"/>
        <w:numPr>
          <w:ilvl w:val="0"/>
          <w:numId w:val="17"/>
        </w:numPr>
        <w:spacing w:line="360" w:lineRule="auto"/>
        <w:jc w:val="both"/>
        <w:rPr>
          <w:rFonts w:ascii="Times New Roman" w:hAnsi="Times New Roman" w:cs="Times New Roman"/>
          <w:sz w:val="24"/>
          <w:szCs w:val="24"/>
        </w:rPr>
      </w:pPr>
      <w:proofErr w:type="spellStart"/>
      <w:r w:rsidRPr="005E6F38">
        <w:rPr>
          <w:rFonts w:ascii="Times New Roman" w:eastAsia="Times New Roman" w:hAnsi="Times New Roman" w:cs="Times New Roman"/>
          <w:sz w:val="24"/>
          <w:szCs w:val="24"/>
        </w:rPr>
        <w:t>Vivek</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Thapar</w:t>
      </w:r>
      <w:proofErr w:type="spellEnd"/>
      <w:r w:rsidRPr="005E6F38">
        <w:rPr>
          <w:rFonts w:ascii="Times New Roman" w:eastAsia="Times New Roman" w:hAnsi="Times New Roman" w:cs="Times New Roman"/>
          <w:sz w:val="24"/>
          <w:szCs w:val="24"/>
        </w:rPr>
        <w:t>, “Deployment Strategy of Homogeneous and Heterogeneous Wireless Sensor Network”, International Journal of Computer Science and Communication Engineering</w:t>
      </w:r>
      <w:proofErr w:type="gramStart"/>
      <w:r w:rsidRPr="005E6F38">
        <w:rPr>
          <w:rFonts w:ascii="Times New Roman" w:eastAsia="Times New Roman" w:hAnsi="Times New Roman" w:cs="Times New Roman"/>
          <w:sz w:val="24"/>
          <w:szCs w:val="24"/>
        </w:rPr>
        <w:t>,pp:68</w:t>
      </w:r>
      <w:proofErr w:type="gramEnd"/>
      <w:r w:rsidRPr="005E6F38">
        <w:rPr>
          <w:rFonts w:ascii="Times New Roman" w:eastAsia="Times New Roman" w:hAnsi="Times New Roman" w:cs="Times New Roman"/>
          <w:sz w:val="24"/>
          <w:szCs w:val="24"/>
        </w:rPr>
        <w:t>-71.</w:t>
      </w:r>
    </w:p>
    <w:p w:rsidR="006B1D3B" w:rsidRPr="00F60A3E" w:rsidRDefault="006B1D3B" w:rsidP="00961948">
      <w:pPr>
        <w:pStyle w:val="normal0"/>
        <w:numPr>
          <w:ilvl w:val="0"/>
          <w:numId w:val="17"/>
        </w:numPr>
        <w:spacing w:line="360" w:lineRule="auto"/>
        <w:jc w:val="both"/>
        <w:rPr>
          <w:rFonts w:ascii="Times New Roman" w:hAnsi="Times New Roman" w:cs="Times New Roman"/>
          <w:sz w:val="24"/>
          <w:szCs w:val="24"/>
        </w:rPr>
      </w:pPr>
      <w:r w:rsidRPr="005E6F38">
        <w:rPr>
          <w:rFonts w:ascii="Times New Roman" w:eastAsia="Times New Roman" w:hAnsi="Times New Roman" w:cs="Times New Roman"/>
          <w:sz w:val="24"/>
          <w:szCs w:val="24"/>
        </w:rPr>
        <w:lastRenderedPageBreak/>
        <w:t xml:space="preserve"> </w:t>
      </w:r>
      <w:proofErr w:type="spellStart"/>
      <w:r w:rsidRPr="005E6F38">
        <w:rPr>
          <w:rFonts w:ascii="Times New Roman" w:eastAsia="Times New Roman" w:hAnsi="Times New Roman" w:cs="Times New Roman"/>
          <w:sz w:val="24"/>
          <w:szCs w:val="24"/>
        </w:rPr>
        <w:t>Sukhjit</w:t>
      </w:r>
      <w:proofErr w:type="spellEnd"/>
      <w:r w:rsidRPr="005E6F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5E6F38">
        <w:rPr>
          <w:rFonts w:ascii="Times New Roman" w:eastAsia="Times New Roman" w:hAnsi="Times New Roman" w:cs="Times New Roman"/>
          <w:sz w:val="24"/>
          <w:szCs w:val="24"/>
        </w:rPr>
        <w:t xml:space="preserve">ingh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Sumeet</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Kaur</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 xml:space="preserve">, “AI Based Model for Software Project </w:t>
      </w:r>
      <w:proofErr w:type="spellStart"/>
      <w:r w:rsidRPr="005E6F38">
        <w:rPr>
          <w:rFonts w:ascii="Times New Roman" w:eastAsia="Times New Roman" w:hAnsi="Times New Roman" w:cs="Times New Roman"/>
          <w:sz w:val="24"/>
          <w:szCs w:val="24"/>
        </w:rPr>
        <w:t>Planning”,.International</w:t>
      </w:r>
      <w:proofErr w:type="spellEnd"/>
      <w:r w:rsidRPr="005E6F38">
        <w:rPr>
          <w:rFonts w:ascii="Times New Roman" w:eastAsia="Times New Roman" w:hAnsi="Times New Roman" w:cs="Times New Roman"/>
          <w:sz w:val="24"/>
          <w:szCs w:val="24"/>
        </w:rPr>
        <w:t xml:space="preserve"> Journal of Computers &amp; Technology, ISSN 2277–3061, pp:506-510.</w:t>
      </w:r>
    </w:p>
    <w:p w:rsidR="006B1D3B" w:rsidRPr="005E6F38" w:rsidRDefault="006B1D3B" w:rsidP="00961948">
      <w:pPr>
        <w:pStyle w:val="normal0"/>
        <w:numPr>
          <w:ilvl w:val="0"/>
          <w:numId w:val="17"/>
        </w:numPr>
        <w:spacing w:line="360" w:lineRule="auto"/>
        <w:jc w:val="both"/>
        <w:rPr>
          <w:rFonts w:ascii="Times New Roman" w:hAnsi="Times New Roman" w:cs="Times New Roman"/>
          <w:sz w:val="24"/>
          <w:szCs w:val="24"/>
        </w:rPr>
      </w:pPr>
      <w:proofErr w:type="spellStart"/>
      <w:r w:rsidRPr="005E6F38">
        <w:rPr>
          <w:rFonts w:ascii="Times New Roman" w:eastAsia="Times New Roman" w:hAnsi="Times New Roman" w:cs="Times New Roman"/>
          <w:sz w:val="24"/>
          <w:szCs w:val="24"/>
        </w:rPr>
        <w:t>Sukhjit</w:t>
      </w:r>
      <w:proofErr w:type="spellEnd"/>
      <w:r w:rsidRPr="005E6F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5E6F38">
        <w:rPr>
          <w:rFonts w:ascii="Times New Roman" w:eastAsia="Times New Roman" w:hAnsi="Times New Roman" w:cs="Times New Roman"/>
          <w:sz w:val="24"/>
          <w:szCs w:val="24"/>
        </w:rPr>
        <w:t xml:space="preserve">ingh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Sumeet</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Kaur</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35259">
        <w:rPr>
          <w:rFonts w:ascii="Times New Roman" w:hAnsi="Times New Roman"/>
          <w:sz w:val="24"/>
          <w:szCs w:val="24"/>
        </w:rPr>
        <w:t>Conceptual Translati</w:t>
      </w:r>
      <w:r>
        <w:rPr>
          <w:rFonts w:ascii="Times New Roman" w:hAnsi="Times New Roman"/>
          <w:sz w:val="24"/>
          <w:szCs w:val="24"/>
        </w:rPr>
        <w:t>on as a part of Gene Expression”</w:t>
      </w:r>
      <w:r w:rsidRPr="00F60A3E">
        <w:rPr>
          <w:rFonts w:ascii="Times New Roman" w:hAnsi="Times New Roman"/>
          <w:sz w:val="24"/>
          <w:szCs w:val="24"/>
        </w:rPr>
        <w:t xml:space="preserve"> </w:t>
      </w:r>
      <w:r w:rsidRPr="00335259">
        <w:rPr>
          <w:rFonts w:ascii="Times New Roman" w:hAnsi="Times New Roman"/>
          <w:sz w:val="24"/>
          <w:szCs w:val="24"/>
        </w:rPr>
        <w:t>International Journal of Computers &amp; Technology,</w:t>
      </w:r>
      <w:r w:rsidRPr="00F60A3E">
        <w:rPr>
          <w:rFonts w:ascii="Times New Roman" w:eastAsia="Times New Roman" w:hAnsi="Times New Roman" w:cs="Times New Roman"/>
          <w:sz w:val="24"/>
          <w:szCs w:val="24"/>
        </w:rPr>
        <w:t xml:space="preserve"> </w:t>
      </w:r>
      <w:r w:rsidRPr="005E6F38">
        <w:rPr>
          <w:rFonts w:ascii="Times New Roman" w:eastAsia="Times New Roman" w:hAnsi="Times New Roman" w:cs="Times New Roman"/>
          <w:sz w:val="24"/>
          <w:szCs w:val="24"/>
        </w:rPr>
        <w:t>ISSN 2277–3061</w:t>
      </w:r>
      <w:r>
        <w:rPr>
          <w:rFonts w:ascii="Times New Roman" w:eastAsia="Times New Roman" w:hAnsi="Times New Roman" w:cs="Times New Roman"/>
          <w:sz w:val="24"/>
          <w:szCs w:val="24"/>
        </w:rPr>
        <w:t xml:space="preserve">, </w:t>
      </w:r>
      <w:r w:rsidRPr="00335259">
        <w:rPr>
          <w:rFonts w:ascii="Times New Roman" w:hAnsi="Times New Roman"/>
          <w:sz w:val="24"/>
          <w:szCs w:val="24"/>
        </w:rPr>
        <w:t>pp 503-505.</w:t>
      </w:r>
    </w:p>
    <w:p w:rsidR="006B1D3B" w:rsidRPr="005E6F38" w:rsidRDefault="006B1D3B" w:rsidP="00961948">
      <w:pPr>
        <w:pStyle w:val="normal0"/>
        <w:numPr>
          <w:ilvl w:val="0"/>
          <w:numId w:val="17"/>
        </w:numPr>
        <w:spacing w:line="360" w:lineRule="auto"/>
        <w:jc w:val="both"/>
        <w:rPr>
          <w:rFonts w:ascii="Times New Roman" w:hAnsi="Times New Roman" w:cs="Times New Roman"/>
          <w:sz w:val="24"/>
          <w:szCs w:val="24"/>
        </w:rPr>
      </w:pPr>
      <w:proofErr w:type="spellStart"/>
      <w:r w:rsidRPr="005E6F38">
        <w:rPr>
          <w:rFonts w:ascii="Times New Roman" w:eastAsia="Times New Roman" w:hAnsi="Times New Roman" w:cs="Times New Roman"/>
          <w:sz w:val="24"/>
          <w:szCs w:val="24"/>
        </w:rPr>
        <w:t>Poonmadeep</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Kaur</w:t>
      </w:r>
      <w:proofErr w:type="spellEnd"/>
      <w:r w:rsidRPr="005E6F38">
        <w:rPr>
          <w:rFonts w:ascii="Times New Roman" w:eastAsia="Times New Roman" w:hAnsi="Times New Roman" w:cs="Times New Roman"/>
          <w:sz w:val="24"/>
          <w:szCs w:val="24"/>
        </w:rPr>
        <w:t xml:space="preserve"> and Dr. </w:t>
      </w:r>
      <w:proofErr w:type="spellStart"/>
      <w:r w:rsidRPr="005E6F38">
        <w:rPr>
          <w:rFonts w:ascii="Times New Roman" w:eastAsia="Times New Roman" w:hAnsi="Times New Roman" w:cs="Times New Roman"/>
          <w:sz w:val="24"/>
          <w:szCs w:val="24"/>
        </w:rPr>
        <w:t>Dinesh</w:t>
      </w:r>
      <w:proofErr w:type="spellEnd"/>
      <w:r w:rsidRPr="005E6F38">
        <w:rPr>
          <w:rFonts w:ascii="Times New Roman" w:eastAsia="Times New Roman" w:hAnsi="Times New Roman" w:cs="Times New Roman"/>
          <w:sz w:val="24"/>
          <w:szCs w:val="24"/>
        </w:rPr>
        <w:t xml:space="preserve"> Grover, “</w:t>
      </w:r>
      <w:r w:rsidRPr="005E6F38">
        <w:rPr>
          <w:rFonts w:ascii="Times New Roman" w:eastAsia="Times New Roman" w:hAnsi="Times New Roman" w:cs="Times New Roman"/>
          <w:color w:val="222222"/>
          <w:sz w:val="24"/>
          <w:szCs w:val="24"/>
          <w:highlight w:val="white"/>
        </w:rPr>
        <w:t xml:space="preserve">Computer Based Payroll System Implementation </w:t>
      </w:r>
      <w:proofErr w:type="gramStart"/>
      <w:r w:rsidRPr="005E6F38">
        <w:rPr>
          <w:rFonts w:ascii="Times New Roman" w:eastAsia="Times New Roman" w:hAnsi="Times New Roman" w:cs="Times New Roman"/>
          <w:color w:val="222222"/>
          <w:sz w:val="24"/>
          <w:szCs w:val="24"/>
          <w:highlight w:val="white"/>
        </w:rPr>
        <w:t>For</w:t>
      </w:r>
      <w:proofErr w:type="gramEnd"/>
      <w:r w:rsidRPr="005E6F38">
        <w:rPr>
          <w:rFonts w:ascii="Times New Roman" w:eastAsia="Times New Roman" w:hAnsi="Times New Roman" w:cs="Times New Roman"/>
          <w:color w:val="222222"/>
          <w:sz w:val="24"/>
          <w:szCs w:val="24"/>
          <w:highlight w:val="white"/>
        </w:rPr>
        <w:t xml:space="preserve"> E-Governance at Punjab Agricultural University”, International Journal of Engineering Research and Development e-ISSN: 2278-067XPP. 55-60.</w:t>
      </w:r>
    </w:p>
    <w:p w:rsidR="006B1D3B" w:rsidRPr="005E6F38" w:rsidRDefault="006B1D3B" w:rsidP="00961948">
      <w:pPr>
        <w:pStyle w:val="normal0"/>
        <w:spacing w:line="360" w:lineRule="auto"/>
        <w:rPr>
          <w:rFonts w:ascii="Times New Roman" w:hAnsi="Times New Roman" w:cs="Times New Roman"/>
          <w:sz w:val="24"/>
          <w:szCs w:val="24"/>
        </w:rPr>
      </w:pPr>
    </w:p>
    <w:p w:rsidR="006B1D3B" w:rsidRDefault="006B1D3B" w:rsidP="00961948">
      <w:pPr>
        <w:pStyle w:val="normal0"/>
        <w:spacing w:line="360" w:lineRule="auto"/>
        <w:rPr>
          <w:rFonts w:ascii="Times New Roman" w:hAnsi="Times New Roman" w:cs="Times New Roman"/>
          <w:b/>
          <w:sz w:val="24"/>
          <w:szCs w:val="24"/>
          <w:u w:val="single"/>
        </w:rPr>
      </w:pPr>
      <w:r w:rsidRPr="005E6F38">
        <w:rPr>
          <w:rFonts w:ascii="Times New Roman" w:hAnsi="Times New Roman" w:cs="Times New Roman"/>
          <w:b/>
          <w:sz w:val="24"/>
          <w:szCs w:val="24"/>
          <w:u w:val="single"/>
        </w:rPr>
        <w:t>International Conference:</w:t>
      </w:r>
    </w:p>
    <w:p w:rsidR="006B1D3B" w:rsidRPr="005E6F38" w:rsidRDefault="006B1D3B" w:rsidP="00961948">
      <w:pPr>
        <w:pStyle w:val="normal0"/>
        <w:spacing w:line="360" w:lineRule="auto"/>
        <w:jc w:val="both"/>
        <w:rPr>
          <w:rFonts w:ascii="Times New Roman" w:hAnsi="Times New Roman" w:cs="Times New Roman"/>
          <w:sz w:val="24"/>
          <w:szCs w:val="24"/>
        </w:rPr>
      </w:pPr>
      <w:proofErr w:type="spellStart"/>
      <w:r w:rsidRPr="005E6F38">
        <w:rPr>
          <w:rFonts w:ascii="Times New Roman" w:hAnsi="Times New Roman" w:cs="Times New Roman"/>
          <w:color w:val="222222"/>
          <w:sz w:val="24"/>
          <w:szCs w:val="24"/>
          <w:highlight w:val="white"/>
        </w:rPr>
        <w:t>Parminder</w:t>
      </w:r>
      <w:proofErr w:type="spellEnd"/>
      <w:r w:rsidRPr="005E6F38">
        <w:rPr>
          <w:rFonts w:ascii="Times New Roman" w:hAnsi="Times New Roman" w:cs="Times New Roman"/>
          <w:color w:val="222222"/>
          <w:sz w:val="24"/>
          <w:szCs w:val="24"/>
          <w:highlight w:val="white"/>
        </w:rPr>
        <w:t xml:space="preserve"> Singh, Associate Professor in the Department of Computer Science and </w:t>
      </w:r>
      <w:proofErr w:type="gramStart"/>
      <w:r w:rsidRPr="005E6F38">
        <w:rPr>
          <w:rFonts w:ascii="Times New Roman" w:hAnsi="Times New Roman" w:cs="Times New Roman"/>
          <w:color w:val="222222"/>
          <w:sz w:val="24"/>
          <w:szCs w:val="24"/>
          <w:highlight w:val="white"/>
        </w:rPr>
        <w:t>Engineering  demonstrated</w:t>
      </w:r>
      <w:proofErr w:type="gramEnd"/>
      <w:r w:rsidRPr="005E6F38">
        <w:rPr>
          <w:rFonts w:ascii="Times New Roman" w:hAnsi="Times New Roman" w:cs="Times New Roman"/>
          <w:color w:val="222222"/>
          <w:sz w:val="24"/>
          <w:szCs w:val="24"/>
          <w:highlight w:val="white"/>
        </w:rPr>
        <w:t xml:space="preserve"> his research work on the development of a Text-to-Speech Synthesis system for Punjabi language at </w:t>
      </w:r>
      <w:r w:rsidRPr="005E6F38">
        <w:rPr>
          <w:rFonts w:ascii="Times New Roman" w:eastAsia="Times New Roman" w:hAnsi="Times New Roman" w:cs="Times New Roman"/>
          <w:color w:val="222222"/>
          <w:sz w:val="24"/>
          <w:szCs w:val="24"/>
          <w:highlight w:val="white"/>
        </w:rPr>
        <w:t xml:space="preserve">24th </w:t>
      </w:r>
      <w:r w:rsidRPr="005E6F38">
        <w:rPr>
          <w:rFonts w:ascii="Times New Roman" w:eastAsia="Times New Roman" w:hAnsi="Times New Roman" w:cs="Times New Roman"/>
          <w:sz w:val="24"/>
          <w:szCs w:val="24"/>
          <w:highlight w:val="white"/>
        </w:rPr>
        <w:t xml:space="preserve">International Conference on Computational Linguistics (COLING-2012), a very prestigious conference in the field of computational linguistics, held first time in India at IIT Bombay, Mumbai from 8th to 15th Dec., 2012. The system was well appreciated by the large number of participants from different countries from all over globe. This general purpose system is developed for Punjabi language for the first time, especially as a helping tool for visually impaired and persons with cognitive disability. This project is funded by Department of Science &amp; Technology, Govt. of India. </w:t>
      </w:r>
    </w:p>
    <w:p w:rsidR="006B1D3B" w:rsidRPr="005E6F38" w:rsidRDefault="006B1D3B" w:rsidP="00961948">
      <w:pPr>
        <w:pStyle w:val="normal0"/>
        <w:spacing w:line="360" w:lineRule="auto"/>
        <w:rPr>
          <w:rFonts w:ascii="Times New Roman" w:hAnsi="Times New Roman" w:cs="Times New Roman"/>
          <w:sz w:val="24"/>
          <w:szCs w:val="24"/>
        </w:rPr>
      </w:pPr>
    </w:p>
    <w:p w:rsidR="006B1D3B" w:rsidRPr="005E6F38" w:rsidRDefault="006B1D3B" w:rsidP="00961948">
      <w:pPr>
        <w:pStyle w:val="normal0"/>
        <w:spacing w:line="360" w:lineRule="auto"/>
        <w:rPr>
          <w:rFonts w:ascii="Times New Roman" w:hAnsi="Times New Roman" w:cs="Times New Roman"/>
          <w:sz w:val="24"/>
          <w:szCs w:val="24"/>
        </w:rPr>
      </w:pPr>
      <w:r w:rsidRPr="005E6F38">
        <w:rPr>
          <w:rFonts w:ascii="Times New Roman" w:eastAsia="Times New Roman" w:hAnsi="Times New Roman" w:cs="Times New Roman"/>
          <w:b/>
          <w:sz w:val="24"/>
          <w:szCs w:val="24"/>
          <w:u w:val="single"/>
        </w:rPr>
        <w:t>National Conferences:</w:t>
      </w:r>
    </w:p>
    <w:p w:rsidR="006B1D3B" w:rsidRPr="005E6F38" w:rsidRDefault="006B1D3B" w:rsidP="00961948">
      <w:pPr>
        <w:pStyle w:val="normal0"/>
        <w:spacing w:line="360" w:lineRule="auto"/>
        <w:jc w:val="both"/>
        <w:rPr>
          <w:rFonts w:ascii="Times New Roman" w:hAnsi="Times New Roman" w:cs="Times New Roman"/>
          <w:sz w:val="24"/>
          <w:szCs w:val="24"/>
        </w:rPr>
      </w:pPr>
      <w:proofErr w:type="spellStart"/>
      <w:r w:rsidRPr="005E6F38">
        <w:rPr>
          <w:rFonts w:ascii="Times New Roman" w:eastAsia="Times New Roman" w:hAnsi="Times New Roman" w:cs="Times New Roman"/>
          <w:sz w:val="24"/>
          <w:szCs w:val="24"/>
        </w:rPr>
        <w:t>Sumeet</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Kaur</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 xml:space="preserve"> , </w:t>
      </w:r>
      <w:proofErr w:type="spellStart"/>
      <w:r w:rsidRPr="005E6F38">
        <w:rPr>
          <w:rFonts w:ascii="Times New Roman" w:eastAsia="Times New Roman" w:hAnsi="Times New Roman" w:cs="Times New Roman"/>
          <w:sz w:val="24"/>
          <w:szCs w:val="24"/>
        </w:rPr>
        <w:t>Lavleen</w:t>
      </w:r>
      <w:proofErr w:type="spellEnd"/>
      <w:r w:rsidRPr="005E6F38">
        <w:rPr>
          <w:rFonts w:ascii="Times New Roman" w:eastAsia="Times New Roman" w:hAnsi="Times New Roman" w:cs="Times New Roman"/>
          <w:sz w:val="24"/>
          <w:szCs w:val="24"/>
        </w:rPr>
        <w:t xml:space="preserve"> </w:t>
      </w:r>
      <w:proofErr w:type="spellStart"/>
      <w:r w:rsidRPr="005E6F38">
        <w:rPr>
          <w:rFonts w:ascii="Times New Roman" w:eastAsia="Times New Roman" w:hAnsi="Times New Roman" w:cs="Times New Roman"/>
          <w:sz w:val="24"/>
          <w:szCs w:val="24"/>
        </w:rPr>
        <w:t>Kambow</w:t>
      </w:r>
      <w:proofErr w:type="spellEnd"/>
      <w:r w:rsidRPr="005E6F38">
        <w:rPr>
          <w:rFonts w:ascii="Times New Roman" w:eastAsia="Times New Roman" w:hAnsi="Times New Roman" w:cs="Times New Roman"/>
          <w:sz w:val="24"/>
          <w:szCs w:val="24"/>
        </w:rPr>
        <w:t>, “Comparative Analysis of Software Metrics of State Chart Diagrams Using Program Slicing”, IEEE Conference on Cognizance of Applied Engineering &amp; Research, ICAER 2012</w:t>
      </w:r>
    </w:p>
    <w:p w:rsidR="006B1D3B" w:rsidRPr="005E6F38" w:rsidRDefault="006B1D3B" w:rsidP="00961948">
      <w:pPr>
        <w:pStyle w:val="normal0"/>
        <w:spacing w:line="360" w:lineRule="auto"/>
        <w:jc w:val="both"/>
        <w:rPr>
          <w:rFonts w:ascii="Times New Roman" w:hAnsi="Times New Roman" w:cs="Times New Roman"/>
          <w:sz w:val="24"/>
          <w:szCs w:val="24"/>
        </w:rPr>
      </w:pPr>
    </w:p>
    <w:p w:rsidR="006B1D3B" w:rsidRPr="005E6F38" w:rsidRDefault="006B1D3B" w:rsidP="00961948">
      <w:pPr>
        <w:pStyle w:val="normal0"/>
        <w:spacing w:line="360" w:lineRule="auto"/>
        <w:jc w:val="both"/>
        <w:rPr>
          <w:rFonts w:ascii="Times New Roman" w:hAnsi="Times New Roman" w:cs="Times New Roman"/>
          <w:sz w:val="24"/>
          <w:szCs w:val="24"/>
        </w:rPr>
      </w:pPr>
      <w:r w:rsidRPr="005E6F38">
        <w:rPr>
          <w:rFonts w:ascii="Times New Roman" w:eastAsia="Times New Roman" w:hAnsi="Times New Roman" w:cs="Times New Roman"/>
          <w:b/>
          <w:sz w:val="24"/>
          <w:szCs w:val="24"/>
          <w:u w:val="single"/>
        </w:rPr>
        <w:t>Expert Talks:</w:t>
      </w:r>
    </w:p>
    <w:p w:rsidR="006B1D3B" w:rsidRPr="005E6F38" w:rsidRDefault="006B1D3B" w:rsidP="00961948">
      <w:pPr>
        <w:pStyle w:val="normal0"/>
        <w:spacing w:line="360" w:lineRule="auto"/>
        <w:jc w:val="both"/>
        <w:rPr>
          <w:rFonts w:ascii="Times New Roman" w:hAnsi="Times New Roman" w:cs="Times New Roman"/>
          <w:sz w:val="24"/>
          <w:szCs w:val="24"/>
        </w:rPr>
      </w:pPr>
      <w:proofErr w:type="spellStart"/>
      <w:r w:rsidRPr="005E6F38">
        <w:rPr>
          <w:rFonts w:ascii="Times New Roman" w:eastAsia="Times New Roman" w:hAnsi="Times New Roman" w:cs="Times New Roman"/>
          <w:sz w:val="24"/>
          <w:szCs w:val="24"/>
        </w:rPr>
        <w:t>Sukhjit</w:t>
      </w:r>
      <w:proofErr w:type="spellEnd"/>
      <w:r w:rsidRPr="005E6F38">
        <w:rPr>
          <w:rFonts w:ascii="Times New Roman" w:eastAsia="Times New Roman" w:hAnsi="Times New Roman" w:cs="Times New Roman"/>
          <w:sz w:val="24"/>
          <w:szCs w:val="24"/>
        </w:rPr>
        <w:t xml:space="preserve"> Singh </w:t>
      </w:r>
      <w:proofErr w:type="spellStart"/>
      <w:r w:rsidRPr="005E6F38">
        <w:rPr>
          <w:rFonts w:ascii="Times New Roman" w:eastAsia="Times New Roman" w:hAnsi="Times New Roman" w:cs="Times New Roman"/>
          <w:sz w:val="24"/>
          <w:szCs w:val="24"/>
        </w:rPr>
        <w:t>Sehra</w:t>
      </w:r>
      <w:proofErr w:type="spellEnd"/>
      <w:r w:rsidRPr="005E6F38">
        <w:rPr>
          <w:rFonts w:ascii="Times New Roman" w:eastAsia="Times New Roman" w:hAnsi="Times New Roman" w:cs="Times New Roman"/>
          <w:sz w:val="24"/>
          <w:szCs w:val="24"/>
        </w:rPr>
        <w:t xml:space="preserve"> delivered expert talk on “Advanced Concepts of Computer Architecture </w:t>
      </w:r>
      <w:proofErr w:type="gramStart"/>
      <w:r w:rsidRPr="005E6F38">
        <w:rPr>
          <w:rFonts w:ascii="Times New Roman" w:eastAsia="Times New Roman" w:hAnsi="Times New Roman" w:cs="Times New Roman"/>
          <w:sz w:val="24"/>
          <w:szCs w:val="24"/>
        </w:rPr>
        <w:t>“ at</w:t>
      </w:r>
      <w:proofErr w:type="gramEnd"/>
      <w:r w:rsidRPr="005E6F38">
        <w:rPr>
          <w:rFonts w:ascii="Times New Roman" w:eastAsia="Times New Roman" w:hAnsi="Times New Roman" w:cs="Times New Roman"/>
          <w:sz w:val="24"/>
          <w:szCs w:val="24"/>
        </w:rPr>
        <w:t xml:space="preserve"> RBIEBT, </w:t>
      </w:r>
      <w:proofErr w:type="spellStart"/>
      <w:r w:rsidRPr="005E6F38">
        <w:rPr>
          <w:rFonts w:ascii="Times New Roman" w:eastAsia="Times New Roman" w:hAnsi="Times New Roman" w:cs="Times New Roman"/>
          <w:sz w:val="24"/>
          <w:szCs w:val="24"/>
        </w:rPr>
        <w:t>Kharar</w:t>
      </w:r>
      <w:proofErr w:type="spellEnd"/>
      <w:r w:rsidRPr="005E6F38">
        <w:rPr>
          <w:rFonts w:ascii="Times New Roman" w:eastAsia="Times New Roman" w:hAnsi="Times New Roman" w:cs="Times New Roman"/>
          <w:sz w:val="24"/>
          <w:szCs w:val="24"/>
        </w:rPr>
        <w:t>, Punjab on October, 2012.</w:t>
      </w:r>
    </w:p>
    <w:p w:rsidR="006B1D3B" w:rsidRDefault="006B1D3B" w:rsidP="00961948">
      <w:pPr>
        <w:pStyle w:val="NormalWeb"/>
        <w:spacing w:before="0" w:beforeAutospacing="0" w:after="0" w:afterAutospacing="0" w:line="360" w:lineRule="auto"/>
        <w:rPr>
          <w:rFonts w:ascii="Algerian" w:hAnsi="Algerian"/>
        </w:rPr>
      </w:pPr>
    </w:p>
    <w:p w:rsidR="00AC7DDB" w:rsidRDefault="00AC7DDB" w:rsidP="00961948">
      <w:pPr>
        <w:pStyle w:val="NormalWeb"/>
        <w:spacing w:before="0" w:beforeAutospacing="0" w:after="0" w:afterAutospacing="0" w:line="360" w:lineRule="auto"/>
        <w:rPr>
          <w:rFonts w:ascii="Algerian" w:hAnsi="Algerian"/>
        </w:rPr>
      </w:pPr>
    </w:p>
    <w:p w:rsidR="00AC7DDB" w:rsidRDefault="00AC7DDB" w:rsidP="00961948">
      <w:pPr>
        <w:pStyle w:val="NormalWeb"/>
        <w:spacing w:before="0" w:beforeAutospacing="0" w:after="0" w:afterAutospacing="0" w:line="360" w:lineRule="auto"/>
        <w:rPr>
          <w:rFonts w:ascii="Algerian" w:hAnsi="Algerian"/>
        </w:rPr>
      </w:pPr>
    </w:p>
    <w:p w:rsidR="00E9091E" w:rsidRPr="00EB6EA9" w:rsidRDefault="00EB6EA9" w:rsidP="00961948">
      <w:pPr>
        <w:pStyle w:val="NormalWeb"/>
        <w:spacing w:before="0" w:beforeAutospacing="0" w:after="0" w:afterAutospacing="0" w:line="360" w:lineRule="auto"/>
        <w:rPr>
          <w:rFonts w:ascii="Algerian" w:hAnsi="Algerian"/>
        </w:rPr>
      </w:pPr>
      <w:r w:rsidRPr="00EB6EA9">
        <w:rPr>
          <w:rFonts w:ascii="Algerian" w:hAnsi="Algerian"/>
        </w:rPr>
        <w:lastRenderedPageBreak/>
        <w:t>ELECTRICAL ENGINEERING DEPARTMENT</w:t>
      </w:r>
    </w:p>
    <w:p w:rsidR="00227428" w:rsidRPr="006D3AC0" w:rsidRDefault="00227428" w:rsidP="00961948">
      <w:pPr>
        <w:pStyle w:val="NormalWeb"/>
        <w:spacing w:before="0" w:beforeAutospacing="0" w:after="0" w:afterAutospacing="0" w:line="360" w:lineRule="auto"/>
        <w:jc w:val="both"/>
        <w:rPr>
          <w:bCs/>
        </w:rPr>
      </w:pPr>
      <w:proofErr w:type="spellStart"/>
      <w:r w:rsidRPr="006D3AC0">
        <w:rPr>
          <w:bCs/>
        </w:rPr>
        <w:t>Er.Arvind</w:t>
      </w:r>
      <w:proofErr w:type="spellEnd"/>
      <w:r w:rsidRPr="006D3AC0">
        <w:rPr>
          <w:bCs/>
        </w:rPr>
        <w:t xml:space="preserve"> </w:t>
      </w:r>
      <w:proofErr w:type="spellStart"/>
      <w:r w:rsidRPr="006D3AC0">
        <w:rPr>
          <w:bCs/>
        </w:rPr>
        <w:t>Dhingra</w:t>
      </w:r>
      <w:proofErr w:type="spellEnd"/>
      <w:r w:rsidRPr="006D3AC0">
        <w:rPr>
          <w:bCs/>
        </w:rPr>
        <w:t xml:space="preserve"> presented paper at Third International Conference on Power Electroni</w:t>
      </w:r>
      <w:r w:rsidR="00961948">
        <w:rPr>
          <w:bCs/>
        </w:rPr>
        <w:t>c</w:t>
      </w:r>
      <w:r w:rsidRPr="006D3AC0">
        <w:rPr>
          <w:bCs/>
        </w:rPr>
        <w:t>s and Instrumentation engineering, PEIE</w:t>
      </w:r>
      <w:proofErr w:type="gramStart"/>
      <w:r w:rsidRPr="006D3AC0">
        <w:rPr>
          <w:bCs/>
        </w:rPr>
        <w:t>,2012</w:t>
      </w:r>
      <w:proofErr w:type="gramEnd"/>
      <w:r w:rsidRPr="006D3AC0">
        <w:rPr>
          <w:bCs/>
        </w:rPr>
        <w:t xml:space="preserve"> held at </w:t>
      </w:r>
      <w:proofErr w:type="spellStart"/>
      <w:r w:rsidRPr="006D3AC0">
        <w:rPr>
          <w:bCs/>
        </w:rPr>
        <w:t>Bengaluru</w:t>
      </w:r>
      <w:proofErr w:type="spellEnd"/>
      <w:r w:rsidRPr="006D3AC0">
        <w:rPr>
          <w:bCs/>
        </w:rPr>
        <w:t>. The paper was published in Springer Journal.</w:t>
      </w:r>
    </w:p>
    <w:p w:rsidR="00A30BF4" w:rsidRDefault="00A30BF4" w:rsidP="00961948">
      <w:pPr>
        <w:pStyle w:val="NormalWeb"/>
        <w:spacing w:before="0" w:beforeAutospacing="0" w:after="0" w:afterAutospacing="0" w:line="360" w:lineRule="auto"/>
        <w:jc w:val="both"/>
        <w:rPr>
          <w:bCs/>
        </w:rPr>
      </w:pPr>
      <w:proofErr w:type="spellStart"/>
      <w:r w:rsidRPr="006D3AC0">
        <w:rPr>
          <w:bCs/>
        </w:rPr>
        <w:t>Er.Arvind</w:t>
      </w:r>
      <w:proofErr w:type="spellEnd"/>
      <w:r w:rsidRPr="006D3AC0">
        <w:rPr>
          <w:bCs/>
        </w:rPr>
        <w:t xml:space="preserve"> </w:t>
      </w:r>
      <w:proofErr w:type="spellStart"/>
      <w:r w:rsidRPr="006D3AC0">
        <w:rPr>
          <w:bCs/>
        </w:rPr>
        <w:t>Dhingra</w:t>
      </w:r>
      <w:proofErr w:type="spellEnd"/>
      <w:r w:rsidRPr="006D3AC0">
        <w:rPr>
          <w:bCs/>
        </w:rPr>
        <w:t xml:space="preserve"> </w:t>
      </w:r>
      <w:r w:rsidR="00AC7DDB" w:rsidRPr="006D3AC0">
        <w:rPr>
          <w:bCs/>
        </w:rPr>
        <w:t>delivered</w:t>
      </w:r>
      <w:r w:rsidRPr="006D3AC0">
        <w:rPr>
          <w:bCs/>
        </w:rPr>
        <w:t xml:space="preserve"> an expert lecture on Marketing for Small Entrepreneurs at Lovely Professional University, </w:t>
      </w:r>
      <w:proofErr w:type="spellStart"/>
      <w:r w:rsidRPr="006D3AC0">
        <w:rPr>
          <w:bCs/>
        </w:rPr>
        <w:t>Phagwara</w:t>
      </w:r>
      <w:proofErr w:type="spellEnd"/>
      <w:r w:rsidRPr="006D3AC0">
        <w:rPr>
          <w:bCs/>
        </w:rPr>
        <w:t xml:space="preserve"> under Entrepreneurship camp organized by NITCON at LPU on 26</w:t>
      </w:r>
      <w:r w:rsidRPr="006D3AC0">
        <w:rPr>
          <w:bCs/>
          <w:vertAlign w:val="superscript"/>
        </w:rPr>
        <w:t>th</w:t>
      </w:r>
      <w:r w:rsidRPr="006D3AC0">
        <w:rPr>
          <w:bCs/>
        </w:rPr>
        <w:t xml:space="preserve"> September</w:t>
      </w:r>
      <w:proofErr w:type="gramStart"/>
      <w:r w:rsidRPr="006D3AC0">
        <w:rPr>
          <w:bCs/>
        </w:rPr>
        <w:t>,2012</w:t>
      </w:r>
      <w:proofErr w:type="gramEnd"/>
      <w:r w:rsidR="00EB6EA9">
        <w:rPr>
          <w:bCs/>
        </w:rPr>
        <w:t>.</w:t>
      </w:r>
    </w:p>
    <w:p w:rsidR="00EB6EA9" w:rsidRDefault="00EB6EA9" w:rsidP="00961948">
      <w:pPr>
        <w:pStyle w:val="NormalWeb"/>
        <w:spacing w:before="0" w:beforeAutospacing="0" w:after="0" w:afterAutospacing="0" w:line="360" w:lineRule="auto"/>
        <w:jc w:val="both"/>
        <w:rPr>
          <w:bCs/>
        </w:rPr>
      </w:pPr>
      <w:proofErr w:type="spellStart"/>
      <w:r>
        <w:rPr>
          <w:bCs/>
        </w:rPr>
        <w:t>Er.Arvind</w:t>
      </w:r>
      <w:proofErr w:type="spellEnd"/>
      <w:r>
        <w:rPr>
          <w:bCs/>
        </w:rPr>
        <w:t xml:space="preserve"> </w:t>
      </w:r>
      <w:proofErr w:type="spellStart"/>
      <w:r>
        <w:rPr>
          <w:bCs/>
        </w:rPr>
        <w:t>Dhingra</w:t>
      </w:r>
      <w:proofErr w:type="spellEnd"/>
      <w:r>
        <w:rPr>
          <w:bCs/>
        </w:rPr>
        <w:t xml:space="preserve"> delivered an expert lecture to Faculty members of </w:t>
      </w:r>
      <w:proofErr w:type="spellStart"/>
      <w:r>
        <w:rPr>
          <w:bCs/>
        </w:rPr>
        <w:t>Desh</w:t>
      </w:r>
      <w:proofErr w:type="spellEnd"/>
      <w:r>
        <w:rPr>
          <w:bCs/>
        </w:rPr>
        <w:t xml:space="preserve"> </w:t>
      </w:r>
      <w:proofErr w:type="spellStart"/>
      <w:r>
        <w:rPr>
          <w:bCs/>
        </w:rPr>
        <w:t>Bahagt</w:t>
      </w:r>
      <w:proofErr w:type="spellEnd"/>
      <w:r>
        <w:rPr>
          <w:bCs/>
        </w:rPr>
        <w:t xml:space="preserve"> Universe on Surviving in competitive markets during an </w:t>
      </w:r>
      <w:proofErr w:type="gramStart"/>
      <w:r>
        <w:rPr>
          <w:bCs/>
        </w:rPr>
        <w:t>FDP ,</w:t>
      </w:r>
      <w:proofErr w:type="gramEnd"/>
      <w:r>
        <w:rPr>
          <w:bCs/>
        </w:rPr>
        <w:t xml:space="preserve"> March, 2013</w:t>
      </w:r>
    </w:p>
    <w:p w:rsidR="00B03F39" w:rsidRDefault="00B03F39" w:rsidP="00961948">
      <w:pPr>
        <w:pStyle w:val="NormalWeb"/>
        <w:spacing w:before="0" w:beforeAutospacing="0" w:after="0" w:afterAutospacing="0" w:line="360" w:lineRule="auto"/>
        <w:jc w:val="both"/>
        <w:rPr>
          <w:bCs/>
        </w:rPr>
      </w:pPr>
      <w:proofErr w:type="spellStart"/>
      <w:r>
        <w:rPr>
          <w:bCs/>
        </w:rPr>
        <w:t>Er.Arvind</w:t>
      </w:r>
      <w:proofErr w:type="spellEnd"/>
      <w:r>
        <w:rPr>
          <w:bCs/>
        </w:rPr>
        <w:t xml:space="preserve"> </w:t>
      </w:r>
      <w:proofErr w:type="spellStart"/>
      <w:r>
        <w:rPr>
          <w:bCs/>
        </w:rPr>
        <w:t>Dhingra</w:t>
      </w:r>
      <w:proofErr w:type="spellEnd"/>
      <w:r>
        <w:rPr>
          <w:bCs/>
        </w:rPr>
        <w:t xml:space="preserve"> secured the first rank at the regional level for ISTE </w:t>
      </w:r>
      <w:proofErr w:type="spellStart"/>
      <w:r>
        <w:rPr>
          <w:bCs/>
        </w:rPr>
        <w:t>Ramanujam</w:t>
      </w:r>
      <w:proofErr w:type="spellEnd"/>
      <w:r>
        <w:rPr>
          <w:bCs/>
        </w:rPr>
        <w:t xml:space="preserve"> </w:t>
      </w:r>
      <w:proofErr w:type="spellStart"/>
      <w:r>
        <w:rPr>
          <w:bCs/>
        </w:rPr>
        <w:t>Maths</w:t>
      </w:r>
      <w:proofErr w:type="spellEnd"/>
      <w:r>
        <w:rPr>
          <w:bCs/>
        </w:rPr>
        <w:t xml:space="preserve"> Test.</w:t>
      </w:r>
    </w:p>
    <w:p w:rsidR="00EB6EA9" w:rsidRPr="006D3AC0" w:rsidRDefault="00EB6EA9" w:rsidP="00961948">
      <w:pPr>
        <w:pStyle w:val="NormalWeb"/>
        <w:spacing w:before="0" w:beforeAutospacing="0" w:after="0" w:afterAutospacing="0" w:line="360" w:lineRule="auto"/>
        <w:jc w:val="both"/>
        <w:rPr>
          <w:bCs/>
        </w:rPr>
      </w:pPr>
    </w:p>
    <w:p w:rsidR="00EB6EA9" w:rsidRDefault="00EB6EA9" w:rsidP="00961948">
      <w:pPr>
        <w:pStyle w:val="NormalWeb"/>
        <w:spacing w:before="0" w:beforeAutospacing="0" w:after="0" w:afterAutospacing="0" w:line="360" w:lineRule="auto"/>
        <w:rPr>
          <w:rFonts w:ascii="Algerian" w:hAnsi="Algerian"/>
        </w:rPr>
      </w:pPr>
      <w:r w:rsidRPr="00EB6EA9">
        <w:rPr>
          <w:rFonts w:ascii="Algerian" w:hAnsi="Algerian"/>
        </w:rPr>
        <w:t>ELECTRONICS AND COMMUNICATION ENGINEERING DEPARTMENT</w:t>
      </w:r>
    </w:p>
    <w:p w:rsidR="00EB6EA9" w:rsidRDefault="00EB6EA9" w:rsidP="00961948">
      <w:pPr>
        <w:pStyle w:val="HTMLPreformatted"/>
        <w:spacing w:line="360" w:lineRule="auto"/>
        <w:jc w:val="both"/>
        <w:rPr>
          <w:rFonts w:ascii="Times New Roman" w:hAnsi="Times New Roman" w:cs="Times New Roman"/>
          <w:bCs/>
          <w:sz w:val="24"/>
          <w:szCs w:val="24"/>
        </w:rPr>
      </w:pPr>
      <w:r w:rsidRPr="00EB6EA9">
        <w:rPr>
          <w:rFonts w:ascii="Times New Roman" w:hAnsi="Times New Roman" w:cs="Times New Roman"/>
          <w:bCs/>
          <w:sz w:val="24"/>
          <w:szCs w:val="24"/>
        </w:rPr>
        <w:t>The department organized Third National Conference RAECT-13(Recent</w:t>
      </w:r>
      <w:r>
        <w:rPr>
          <w:rFonts w:ascii="Times New Roman" w:hAnsi="Times New Roman" w:cs="Times New Roman"/>
          <w:bCs/>
          <w:sz w:val="24"/>
          <w:szCs w:val="24"/>
        </w:rPr>
        <w:t xml:space="preserve"> </w:t>
      </w:r>
      <w:r w:rsidRPr="00EB6EA9">
        <w:rPr>
          <w:rFonts w:ascii="Times New Roman" w:hAnsi="Times New Roman" w:cs="Times New Roman"/>
          <w:bCs/>
          <w:sz w:val="24"/>
          <w:szCs w:val="24"/>
        </w:rPr>
        <w:t>advances in Electronics and Communication Technologies-13) sponsored by TEQIP, DST,</w:t>
      </w:r>
      <w:r>
        <w:rPr>
          <w:rFonts w:ascii="Times New Roman" w:hAnsi="Times New Roman" w:cs="Times New Roman"/>
          <w:bCs/>
          <w:sz w:val="24"/>
          <w:szCs w:val="24"/>
        </w:rPr>
        <w:t xml:space="preserve"> </w:t>
      </w:r>
      <w:r w:rsidRPr="00EB6EA9">
        <w:rPr>
          <w:rFonts w:ascii="Times New Roman" w:hAnsi="Times New Roman" w:cs="Times New Roman"/>
          <w:bCs/>
          <w:sz w:val="24"/>
          <w:szCs w:val="24"/>
        </w:rPr>
        <w:t>Testing and Consultancy Cell (GNDEC)</w:t>
      </w:r>
      <w:r>
        <w:rPr>
          <w:rFonts w:ascii="Times New Roman" w:hAnsi="Times New Roman" w:cs="Times New Roman"/>
          <w:bCs/>
          <w:sz w:val="24"/>
          <w:szCs w:val="24"/>
        </w:rPr>
        <w:t>.</w:t>
      </w:r>
    </w:p>
    <w:p w:rsidR="00EB6EA9" w:rsidRDefault="00EB6EA9" w:rsidP="00961948">
      <w:pPr>
        <w:pStyle w:val="HTMLPreformatted"/>
        <w:spacing w:line="360" w:lineRule="auto"/>
        <w:jc w:val="both"/>
        <w:rPr>
          <w:rFonts w:ascii="Times New Roman" w:hAnsi="Times New Roman" w:cs="Times New Roman"/>
          <w:bCs/>
          <w:sz w:val="24"/>
          <w:szCs w:val="24"/>
        </w:rPr>
      </w:pPr>
    </w:p>
    <w:p w:rsidR="00EB6EA9" w:rsidRPr="00EB6EA9" w:rsidRDefault="00EB6EA9" w:rsidP="00961948">
      <w:pPr>
        <w:pStyle w:val="HTMLPreformatted"/>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170570" cy="3433313"/>
            <wp:effectExtent l="19050" t="0" r="0" b="0"/>
            <wp:docPr id="4" name="Picture 2" descr="C:\Documents and Settings\ELECTRICAL\Local Settings\Temp\DSC_4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ELECTRICAL\Local Settings\Temp\DSC_4168.JPG"/>
                    <pic:cNvPicPr>
                      <a:picLocks noChangeAspect="1" noChangeArrowheads="1"/>
                    </pic:cNvPicPr>
                  </pic:nvPicPr>
                  <pic:blipFill>
                    <a:blip r:embed="rId11" cstate="print"/>
                    <a:srcRect/>
                    <a:stretch>
                      <a:fillRect/>
                    </a:stretch>
                  </pic:blipFill>
                  <pic:spPr bwMode="auto">
                    <a:xfrm>
                      <a:off x="0" y="0"/>
                      <a:ext cx="5172134" cy="3434351"/>
                    </a:xfrm>
                    <a:prstGeom prst="rect">
                      <a:avLst/>
                    </a:prstGeom>
                    <a:noFill/>
                    <a:ln w="9525">
                      <a:noFill/>
                      <a:miter lim="800000"/>
                      <a:headEnd/>
                      <a:tailEnd/>
                    </a:ln>
                  </pic:spPr>
                </pic:pic>
              </a:graphicData>
            </a:graphic>
          </wp:inline>
        </w:drawing>
      </w:r>
    </w:p>
    <w:p w:rsidR="006B1D3B" w:rsidRDefault="006B1D3B" w:rsidP="00961948">
      <w:pPr>
        <w:numPr>
          <w:ilvl w:val="0"/>
          <w:numId w:val="16"/>
        </w:num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Prof </w:t>
      </w:r>
      <w:proofErr w:type="spellStart"/>
      <w:r>
        <w:rPr>
          <w:rFonts w:ascii="Times New Roman" w:eastAsia="Calibri" w:hAnsi="Times New Roman" w:cs="Times New Roman"/>
          <w:sz w:val="24"/>
          <w:szCs w:val="24"/>
        </w:rPr>
        <w:t>Balwinder</w:t>
      </w:r>
      <w:proofErr w:type="spellEnd"/>
      <w:r>
        <w:rPr>
          <w:rFonts w:ascii="Times New Roman" w:eastAsia="Calibri" w:hAnsi="Times New Roman" w:cs="Times New Roman"/>
          <w:sz w:val="24"/>
          <w:szCs w:val="24"/>
        </w:rPr>
        <w:t xml:space="preserve"> Singh </w:t>
      </w:r>
      <w:proofErr w:type="spellStart"/>
      <w:r>
        <w:rPr>
          <w:rFonts w:ascii="Times New Roman" w:eastAsia="Calibri" w:hAnsi="Times New Roman" w:cs="Times New Roman"/>
          <w:sz w:val="24"/>
          <w:szCs w:val="24"/>
        </w:rPr>
        <w:t>Dhaliwal</w:t>
      </w:r>
      <w:proofErr w:type="spellEnd"/>
      <w:r>
        <w:rPr>
          <w:rFonts w:ascii="Times New Roman" w:eastAsia="Calibri" w:hAnsi="Times New Roman" w:cs="Times New Roman"/>
          <w:sz w:val="24"/>
          <w:szCs w:val="24"/>
        </w:rPr>
        <w:t xml:space="preserve"> attended A National Symposium on “</w:t>
      </w:r>
      <w:r w:rsidRPr="00E9269F">
        <w:rPr>
          <w:rFonts w:ascii="Times New Roman" w:eastAsia="Calibri" w:hAnsi="Times New Roman" w:cs="Times New Roman"/>
          <w:b/>
          <w:sz w:val="24"/>
          <w:szCs w:val="24"/>
        </w:rPr>
        <w:t>Antenna and Propagation</w:t>
      </w:r>
      <w:r>
        <w:rPr>
          <w:rFonts w:ascii="Times New Roman" w:eastAsia="Calibri" w:hAnsi="Times New Roman" w:cs="Times New Roman"/>
          <w:sz w:val="24"/>
          <w:szCs w:val="24"/>
        </w:rPr>
        <w:t>” at Cochin University,</w:t>
      </w:r>
      <w:r w:rsidRPr="004B7BBB">
        <w:rPr>
          <w:rFonts w:ascii="Times New Roman" w:eastAsia="Calibri" w:hAnsi="Times New Roman" w:cs="Times New Roman"/>
          <w:sz w:val="24"/>
          <w:szCs w:val="24"/>
        </w:rPr>
        <w:t xml:space="preserve"> </w:t>
      </w:r>
      <w:r>
        <w:rPr>
          <w:rFonts w:ascii="Times New Roman" w:eastAsia="Calibri" w:hAnsi="Times New Roman" w:cs="Times New Roman"/>
          <w:sz w:val="24"/>
          <w:szCs w:val="24"/>
        </w:rPr>
        <w:t>Cochin (Kerala) from 17.12.2012 to 19.12.2012</w:t>
      </w:r>
    </w:p>
    <w:p w:rsidR="006B1D3B" w:rsidRDefault="006B1D3B" w:rsidP="00961948">
      <w:pPr>
        <w:numPr>
          <w:ilvl w:val="0"/>
          <w:numId w:val="16"/>
        </w:numPr>
        <w:spacing w:after="0" w:line="360" w:lineRule="auto"/>
        <w:jc w:val="both"/>
        <w:rPr>
          <w:rFonts w:ascii="Times New Roman" w:eastAsia="Calibri" w:hAnsi="Times New Roman" w:cs="Times New Roman"/>
          <w:sz w:val="24"/>
          <w:szCs w:val="24"/>
        </w:rPr>
      </w:pPr>
      <w:proofErr w:type="spellStart"/>
      <w:r>
        <w:rPr>
          <w:rFonts w:ascii="Times New Roman" w:hAnsi="Times New Roman"/>
          <w:sz w:val="24"/>
          <w:szCs w:val="24"/>
        </w:rPr>
        <w:lastRenderedPageBreak/>
        <w:t>Pf.</w:t>
      </w:r>
      <w:r>
        <w:rPr>
          <w:rFonts w:ascii="Times New Roman" w:eastAsia="Calibri" w:hAnsi="Times New Roman" w:cs="Times New Roman"/>
          <w:sz w:val="24"/>
          <w:szCs w:val="24"/>
        </w:rPr>
        <w:t>Navneet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Kaur</w:t>
      </w:r>
      <w:proofErr w:type="spellEnd"/>
      <w:r>
        <w:rPr>
          <w:rFonts w:ascii="Times New Roman" w:eastAsia="Calibri" w:hAnsi="Times New Roman" w:cs="Times New Roman"/>
          <w:sz w:val="24"/>
          <w:szCs w:val="24"/>
        </w:rPr>
        <w:t xml:space="preserve">  has been awarded with gold medal  for being the topper in </w:t>
      </w:r>
      <w:proofErr w:type="spellStart"/>
      <w:r>
        <w:rPr>
          <w:rFonts w:ascii="Times New Roman" w:eastAsia="Calibri" w:hAnsi="Times New Roman" w:cs="Times New Roman"/>
          <w:sz w:val="24"/>
          <w:szCs w:val="24"/>
        </w:rPr>
        <w:t>M.Tech</w:t>
      </w:r>
      <w:proofErr w:type="spellEnd"/>
      <w:r>
        <w:rPr>
          <w:rFonts w:ascii="Times New Roman" w:eastAsia="Calibri" w:hAnsi="Times New Roman" w:cs="Times New Roman"/>
          <w:sz w:val="24"/>
          <w:szCs w:val="24"/>
        </w:rPr>
        <w:t xml:space="preserve">-ECE(2009-2011 batch) by PTU, </w:t>
      </w:r>
      <w:proofErr w:type="spellStart"/>
      <w:r>
        <w:rPr>
          <w:rFonts w:ascii="Times New Roman" w:eastAsia="Calibri" w:hAnsi="Times New Roman" w:cs="Times New Roman"/>
          <w:sz w:val="24"/>
          <w:szCs w:val="24"/>
        </w:rPr>
        <w:t>Jalandhar</w:t>
      </w:r>
      <w:proofErr w:type="spellEnd"/>
    </w:p>
    <w:p w:rsidR="006B1D3B" w:rsidRPr="00050FCF" w:rsidRDefault="006B1D3B" w:rsidP="00961948">
      <w:pPr>
        <w:numPr>
          <w:ilvl w:val="0"/>
          <w:numId w:val="16"/>
        </w:numPr>
        <w:spacing w:after="0" w:line="360" w:lineRule="auto"/>
        <w:jc w:val="both"/>
        <w:rPr>
          <w:rFonts w:ascii="Times New Roman" w:eastAsia="Calibri" w:hAnsi="Times New Roman" w:cs="Times New Roman"/>
          <w:sz w:val="24"/>
          <w:szCs w:val="24"/>
        </w:rPr>
      </w:pPr>
      <w:r w:rsidRPr="00050FCF">
        <w:rPr>
          <w:rFonts w:ascii="Times New Roman" w:eastAsia="Calibri" w:hAnsi="Times New Roman" w:cs="Times New Roman"/>
          <w:sz w:val="24"/>
          <w:szCs w:val="24"/>
        </w:rPr>
        <w:t>IETE student forum and Electronics &amp; Communication department, GNDEC Ludhiana has organized e-Vision on 18.10.2012 for Electronics &amp; Communication department students. In this technical activity, 22 papers on latest technologies have presented by various students of B-Tech second (10), third (10) and final year (02). The 1</w:t>
      </w:r>
      <w:r w:rsidRPr="00050FCF">
        <w:rPr>
          <w:rFonts w:ascii="Times New Roman" w:eastAsia="Calibri" w:hAnsi="Times New Roman" w:cs="Times New Roman"/>
          <w:sz w:val="24"/>
          <w:szCs w:val="24"/>
          <w:vertAlign w:val="superscript"/>
        </w:rPr>
        <w:t>st</w:t>
      </w:r>
      <w:r w:rsidRPr="00050FCF">
        <w:rPr>
          <w:rFonts w:ascii="Times New Roman" w:eastAsia="Calibri" w:hAnsi="Times New Roman" w:cs="Times New Roman"/>
          <w:sz w:val="24"/>
          <w:szCs w:val="24"/>
        </w:rPr>
        <w:t>, 2</w:t>
      </w:r>
      <w:r w:rsidRPr="00050FCF">
        <w:rPr>
          <w:rFonts w:ascii="Times New Roman" w:eastAsia="Calibri" w:hAnsi="Times New Roman" w:cs="Times New Roman"/>
          <w:sz w:val="24"/>
          <w:szCs w:val="24"/>
          <w:vertAlign w:val="superscript"/>
        </w:rPr>
        <w:t xml:space="preserve">nd </w:t>
      </w:r>
      <w:r w:rsidRPr="00050FCF">
        <w:rPr>
          <w:rFonts w:ascii="Times New Roman" w:eastAsia="Calibri" w:hAnsi="Times New Roman" w:cs="Times New Roman"/>
          <w:sz w:val="24"/>
          <w:szCs w:val="24"/>
        </w:rPr>
        <w:t>and 3</w:t>
      </w:r>
      <w:r w:rsidRPr="00050FCF">
        <w:rPr>
          <w:rFonts w:ascii="Times New Roman" w:eastAsia="Calibri" w:hAnsi="Times New Roman" w:cs="Times New Roman"/>
          <w:sz w:val="24"/>
          <w:szCs w:val="24"/>
          <w:vertAlign w:val="superscript"/>
        </w:rPr>
        <w:t>rd</w:t>
      </w:r>
      <w:r w:rsidRPr="00050FCF">
        <w:rPr>
          <w:rFonts w:ascii="Times New Roman" w:eastAsia="Calibri" w:hAnsi="Times New Roman" w:cs="Times New Roman"/>
          <w:sz w:val="24"/>
          <w:szCs w:val="24"/>
        </w:rPr>
        <w:t xml:space="preserve"> position holders were awarded with trophies and certificates. Participation certificate were given to every participant. The lists of winners are:</w:t>
      </w:r>
    </w:p>
    <w:p w:rsidR="006B1D3B" w:rsidRPr="00050FCF"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sidRPr="00050FCF">
        <w:rPr>
          <w:rFonts w:ascii="Times New Roman" w:eastAsia="Calibri" w:hAnsi="Times New Roman" w:cs="Times New Roman"/>
          <w:sz w:val="24"/>
          <w:szCs w:val="24"/>
        </w:rPr>
        <w:t>4</w:t>
      </w:r>
      <w:r w:rsidRPr="00050FCF">
        <w:rPr>
          <w:rFonts w:ascii="Times New Roman" w:eastAsia="Calibri" w:hAnsi="Times New Roman" w:cs="Times New Roman"/>
          <w:sz w:val="24"/>
          <w:szCs w:val="24"/>
          <w:vertAlign w:val="superscript"/>
        </w:rPr>
        <w:t>th</w:t>
      </w:r>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year </w:t>
      </w:r>
      <w:r w:rsidRPr="00050FCF">
        <w:rPr>
          <w:rFonts w:ascii="Times New Roman" w:eastAsia="Calibri" w:hAnsi="Times New Roman" w:cs="Times New Roman"/>
          <w:sz w:val="24"/>
          <w:szCs w:val="24"/>
        </w:rPr>
        <w:t>:</w:t>
      </w:r>
      <w:proofErr w:type="gram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Harmandeep</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Kaur</w:t>
      </w:r>
      <w:proofErr w:type="spellEnd"/>
      <w:r w:rsidRPr="00050FCF">
        <w:rPr>
          <w:rFonts w:ascii="Times New Roman" w:eastAsia="Calibri" w:hAnsi="Times New Roman" w:cs="Times New Roman"/>
          <w:sz w:val="24"/>
          <w:szCs w:val="24"/>
        </w:rPr>
        <w:t xml:space="preserve"> &amp; </w:t>
      </w:r>
      <w:proofErr w:type="spellStart"/>
      <w:r w:rsidRPr="00050FCF">
        <w:rPr>
          <w:rFonts w:ascii="Times New Roman" w:eastAsia="Calibri" w:hAnsi="Times New Roman" w:cs="Times New Roman"/>
          <w:sz w:val="24"/>
          <w:szCs w:val="24"/>
        </w:rPr>
        <w:t>Manpreet</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Kaur</w:t>
      </w:r>
      <w:proofErr w:type="spellEnd"/>
    </w:p>
    <w:p w:rsidR="006B1D3B" w:rsidRPr="00050FCF"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sidRPr="00050FCF">
        <w:rPr>
          <w:rFonts w:ascii="Times New Roman" w:eastAsia="Calibri" w:hAnsi="Times New Roman" w:cs="Times New Roman"/>
          <w:sz w:val="24"/>
          <w:szCs w:val="24"/>
        </w:rPr>
        <w:t>3</w:t>
      </w:r>
      <w:r w:rsidRPr="00050FCF">
        <w:rPr>
          <w:rFonts w:ascii="Times New Roman" w:eastAsia="Calibri" w:hAnsi="Times New Roman" w:cs="Times New Roman"/>
          <w:sz w:val="24"/>
          <w:szCs w:val="24"/>
          <w:vertAlign w:val="superscript"/>
        </w:rPr>
        <w:t>rd</w:t>
      </w:r>
      <w:r w:rsidRPr="00050FCF">
        <w:rPr>
          <w:rFonts w:ascii="Times New Roman" w:eastAsia="Calibri" w:hAnsi="Times New Roman" w:cs="Times New Roman"/>
          <w:sz w:val="24"/>
          <w:szCs w:val="24"/>
        </w:rPr>
        <w:t xml:space="preserve"> </w:t>
      </w:r>
      <w:proofErr w:type="gramStart"/>
      <w:r w:rsidRPr="00050FCF">
        <w:rPr>
          <w:rFonts w:ascii="Times New Roman" w:eastAsia="Calibri" w:hAnsi="Times New Roman" w:cs="Times New Roman"/>
          <w:sz w:val="24"/>
          <w:szCs w:val="24"/>
        </w:rPr>
        <w:t>year :</w:t>
      </w:r>
      <w:proofErr w:type="gramEnd"/>
      <w:r w:rsidRPr="00050FCF">
        <w:rPr>
          <w:rFonts w:ascii="Times New Roman" w:eastAsia="Calibri" w:hAnsi="Times New Roman" w:cs="Times New Roman"/>
          <w:sz w:val="24"/>
          <w:szCs w:val="24"/>
        </w:rPr>
        <w:t xml:space="preserve"> (1) </w:t>
      </w:r>
      <w:proofErr w:type="spellStart"/>
      <w:r w:rsidRPr="00050FCF">
        <w:rPr>
          <w:rFonts w:ascii="Times New Roman" w:eastAsia="Calibri" w:hAnsi="Times New Roman" w:cs="Times New Roman"/>
          <w:sz w:val="24"/>
          <w:szCs w:val="24"/>
        </w:rPr>
        <w:t>Shikha</w:t>
      </w:r>
      <w:proofErr w:type="spellEnd"/>
      <w:r w:rsidRPr="00050FCF">
        <w:rPr>
          <w:rFonts w:ascii="Times New Roman" w:eastAsia="Calibri" w:hAnsi="Times New Roman" w:cs="Times New Roman"/>
          <w:sz w:val="24"/>
          <w:szCs w:val="24"/>
        </w:rPr>
        <w:t xml:space="preserve"> &amp; </w:t>
      </w:r>
      <w:proofErr w:type="spellStart"/>
      <w:r w:rsidRPr="00050FCF">
        <w:rPr>
          <w:rFonts w:ascii="Times New Roman" w:eastAsia="Calibri" w:hAnsi="Times New Roman" w:cs="Times New Roman"/>
          <w:sz w:val="24"/>
          <w:szCs w:val="24"/>
        </w:rPr>
        <w:t>Avinashi</w:t>
      </w:r>
      <w:proofErr w:type="spellEnd"/>
      <w:r w:rsidRPr="00050FCF">
        <w:rPr>
          <w:rFonts w:ascii="Times New Roman" w:eastAsia="Calibri" w:hAnsi="Times New Roman" w:cs="Times New Roman"/>
          <w:sz w:val="24"/>
          <w:szCs w:val="24"/>
        </w:rPr>
        <w:t xml:space="preserve"> got first position</w:t>
      </w:r>
    </w:p>
    <w:p w:rsidR="006B1D3B" w:rsidRPr="00050FCF" w:rsidRDefault="006B1D3B" w:rsidP="00961948">
      <w:pPr>
        <w:tabs>
          <w:tab w:val="left" w:pos="1710"/>
        </w:tabs>
        <w:spacing w:after="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050FCF">
        <w:rPr>
          <w:rFonts w:ascii="Times New Roman" w:eastAsia="Calibri" w:hAnsi="Times New Roman" w:cs="Times New Roman"/>
          <w:sz w:val="24"/>
          <w:szCs w:val="24"/>
        </w:rPr>
        <w:t xml:space="preserve">(2) Alisha </w:t>
      </w:r>
      <w:proofErr w:type="spellStart"/>
      <w:r w:rsidRPr="00050FCF">
        <w:rPr>
          <w:rFonts w:ascii="Times New Roman" w:eastAsia="Calibri" w:hAnsi="Times New Roman" w:cs="Times New Roman"/>
          <w:sz w:val="24"/>
          <w:szCs w:val="24"/>
        </w:rPr>
        <w:t>Maheshwari</w:t>
      </w:r>
      <w:proofErr w:type="spellEnd"/>
      <w:r w:rsidRPr="00050FCF">
        <w:rPr>
          <w:rFonts w:ascii="Times New Roman" w:eastAsia="Calibri" w:hAnsi="Times New Roman" w:cs="Times New Roman"/>
          <w:sz w:val="24"/>
          <w:szCs w:val="24"/>
        </w:rPr>
        <w:t xml:space="preserve"> &amp; </w:t>
      </w:r>
      <w:proofErr w:type="spellStart"/>
      <w:r w:rsidRPr="00050FCF">
        <w:rPr>
          <w:rFonts w:ascii="Times New Roman" w:eastAsia="Calibri" w:hAnsi="Times New Roman" w:cs="Times New Roman"/>
          <w:sz w:val="24"/>
          <w:szCs w:val="24"/>
        </w:rPr>
        <w:t>Navnoor</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Dhiman</w:t>
      </w:r>
      <w:proofErr w:type="spellEnd"/>
      <w:r w:rsidRPr="00050FCF">
        <w:rPr>
          <w:rFonts w:ascii="Times New Roman" w:eastAsia="Calibri" w:hAnsi="Times New Roman" w:cs="Times New Roman"/>
          <w:sz w:val="24"/>
          <w:szCs w:val="24"/>
        </w:rPr>
        <w:t xml:space="preserve"> got second position</w:t>
      </w:r>
    </w:p>
    <w:p w:rsidR="006B1D3B" w:rsidRPr="00050FCF"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050FCF">
        <w:rPr>
          <w:rFonts w:ascii="Times New Roman" w:eastAsia="Calibri" w:hAnsi="Times New Roman" w:cs="Times New Roman"/>
          <w:sz w:val="24"/>
          <w:szCs w:val="24"/>
        </w:rPr>
        <w:t xml:space="preserve">(3) </w:t>
      </w:r>
      <w:proofErr w:type="spellStart"/>
      <w:r w:rsidRPr="00050FCF">
        <w:rPr>
          <w:rFonts w:ascii="Times New Roman" w:eastAsia="Calibri" w:hAnsi="Times New Roman" w:cs="Times New Roman"/>
          <w:sz w:val="24"/>
          <w:szCs w:val="24"/>
        </w:rPr>
        <w:t>Sandeep</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Kaur</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Deol</w:t>
      </w:r>
      <w:proofErr w:type="spellEnd"/>
      <w:r w:rsidRPr="00050FCF">
        <w:rPr>
          <w:rFonts w:ascii="Times New Roman" w:eastAsia="Calibri" w:hAnsi="Times New Roman" w:cs="Times New Roman"/>
          <w:sz w:val="24"/>
          <w:szCs w:val="24"/>
        </w:rPr>
        <w:t xml:space="preserve"> got third position</w:t>
      </w:r>
    </w:p>
    <w:p w:rsidR="006B1D3B" w:rsidRPr="00050FCF"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sidRPr="00050FCF">
        <w:rPr>
          <w:rFonts w:ascii="Times New Roman" w:eastAsia="Calibri" w:hAnsi="Times New Roman" w:cs="Times New Roman"/>
          <w:sz w:val="24"/>
          <w:szCs w:val="24"/>
        </w:rPr>
        <w:t>2</w:t>
      </w:r>
      <w:r w:rsidRPr="00050FCF">
        <w:rPr>
          <w:rFonts w:ascii="Times New Roman" w:eastAsia="Calibri" w:hAnsi="Times New Roman" w:cs="Times New Roman"/>
          <w:sz w:val="24"/>
          <w:szCs w:val="24"/>
          <w:vertAlign w:val="superscript"/>
        </w:rPr>
        <w:t>nd</w:t>
      </w:r>
      <w:r w:rsidRPr="00050FCF">
        <w:rPr>
          <w:rFonts w:ascii="Times New Roman" w:eastAsia="Calibri" w:hAnsi="Times New Roman" w:cs="Times New Roman"/>
          <w:sz w:val="24"/>
          <w:szCs w:val="24"/>
        </w:rPr>
        <w:t xml:space="preserve"> Year:  (1) </w:t>
      </w:r>
      <w:proofErr w:type="spellStart"/>
      <w:r w:rsidRPr="00050FCF">
        <w:rPr>
          <w:rFonts w:ascii="Times New Roman" w:eastAsia="Calibri" w:hAnsi="Times New Roman" w:cs="Times New Roman"/>
          <w:sz w:val="24"/>
          <w:szCs w:val="24"/>
        </w:rPr>
        <w:t>Kushagra</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Mittal</w:t>
      </w:r>
      <w:proofErr w:type="spellEnd"/>
      <w:r w:rsidRPr="00050FCF">
        <w:rPr>
          <w:rFonts w:ascii="Times New Roman" w:eastAsia="Calibri" w:hAnsi="Times New Roman" w:cs="Times New Roman"/>
          <w:sz w:val="24"/>
          <w:szCs w:val="24"/>
        </w:rPr>
        <w:t xml:space="preserve"> &amp;</w:t>
      </w:r>
      <w:proofErr w:type="spellStart"/>
      <w:r w:rsidRPr="00050FCF">
        <w:rPr>
          <w:rFonts w:ascii="Times New Roman" w:eastAsia="Calibri" w:hAnsi="Times New Roman" w:cs="Times New Roman"/>
          <w:sz w:val="24"/>
          <w:szCs w:val="24"/>
        </w:rPr>
        <w:t>Rahul</w:t>
      </w:r>
      <w:proofErr w:type="spellEnd"/>
      <w:r w:rsidRPr="00050FCF">
        <w:rPr>
          <w:rFonts w:ascii="Times New Roman" w:eastAsia="Calibri" w:hAnsi="Times New Roman" w:cs="Times New Roman"/>
          <w:sz w:val="24"/>
          <w:szCs w:val="24"/>
        </w:rPr>
        <w:t xml:space="preserve"> Kumar got first position</w:t>
      </w:r>
    </w:p>
    <w:p w:rsidR="006B1D3B" w:rsidRPr="00050FCF"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050FCF">
        <w:rPr>
          <w:rFonts w:ascii="Times New Roman" w:eastAsia="Calibri" w:hAnsi="Times New Roman" w:cs="Times New Roman"/>
          <w:sz w:val="24"/>
          <w:szCs w:val="24"/>
        </w:rPr>
        <w:t xml:space="preserve">(2) </w:t>
      </w:r>
      <w:proofErr w:type="spellStart"/>
      <w:r w:rsidRPr="00050FCF">
        <w:rPr>
          <w:rFonts w:ascii="Times New Roman" w:eastAsia="Calibri" w:hAnsi="Times New Roman" w:cs="Times New Roman"/>
          <w:sz w:val="24"/>
          <w:szCs w:val="24"/>
        </w:rPr>
        <w:t>Manvir</w:t>
      </w:r>
      <w:proofErr w:type="spellEnd"/>
      <w:r w:rsidRPr="00050FCF">
        <w:rPr>
          <w:rFonts w:ascii="Times New Roman" w:eastAsia="Calibri" w:hAnsi="Times New Roman" w:cs="Times New Roman"/>
          <w:sz w:val="24"/>
          <w:szCs w:val="24"/>
        </w:rPr>
        <w:t xml:space="preserve"> Singh &amp; </w:t>
      </w:r>
      <w:proofErr w:type="spellStart"/>
      <w:r w:rsidRPr="00050FCF">
        <w:rPr>
          <w:rFonts w:ascii="Times New Roman" w:eastAsia="Calibri" w:hAnsi="Times New Roman" w:cs="Times New Roman"/>
          <w:sz w:val="24"/>
          <w:szCs w:val="24"/>
        </w:rPr>
        <w:t>Birdevinder</w:t>
      </w:r>
      <w:proofErr w:type="spellEnd"/>
      <w:r w:rsidRPr="00050FCF">
        <w:rPr>
          <w:rFonts w:ascii="Times New Roman" w:eastAsia="Calibri" w:hAnsi="Times New Roman" w:cs="Times New Roman"/>
          <w:sz w:val="24"/>
          <w:szCs w:val="24"/>
        </w:rPr>
        <w:t xml:space="preserve"> Singh got second position</w:t>
      </w:r>
    </w:p>
    <w:p w:rsidR="006B1D3B" w:rsidRDefault="006B1D3B" w:rsidP="00961948">
      <w:pPr>
        <w:tabs>
          <w:tab w:val="left" w:pos="1710"/>
          <w:tab w:val="left" w:pos="1980"/>
        </w:tabs>
        <w:spacing w:after="0" w:line="360" w:lineRule="auto"/>
        <w:ind w:left="720"/>
        <w:jc w:val="both"/>
        <w:rPr>
          <w:rFonts w:ascii="Times New Roman" w:eastAsia="Calibri" w:hAnsi="Times New Roman" w:cs="Times New Roman"/>
          <w:sz w:val="24"/>
          <w:szCs w:val="24"/>
        </w:rPr>
      </w:pPr>
      <w:r w:rsidRPr="00050FCF">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050FCF">
        <w:rPr>
          <w:rFonts w:ascii="Times New Roman" w:eastAsia="Calibri" w:hAnsi="Times New Roman" w:cs="Times New Roman"/>
          <w:sz w:val="24"/>
          <w:szCs w:val="24"/>
        </w:rPr>
        <w:t xml:space="preserve"> (3) </w:t>
      </w:r>
      <w:proofErr w:type="spellStart"/>
      <w:r w:rsidRPr="00050FCF">
        <w:rPr>
          <w:rFonts w:ascii="Times New Roman" w:eastAsia="Calibri" w:hAnsi="Times New Roman" w:cs="Times New Roman"/>
          <w:sz w:val="24"/>
          <w:szCs w:val="24"/>
        </w:rPr>
        <w:t>Samjot</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Kaur</w:t>
      </w:r>
      <w:proofErr w:type="spellEnd"/>
      <w:r w:rsidRPr="00050FCF">
        <w:rPr>
          <w:rFonts w:ascii="Times New Roman" w:eastAsia="Calibri" w:hAnsi="Times New Roman" w:cs="Times New Roman"/>
          <w:sz w:val="24"/>
          <w:szCs w:val="24"/>
        </w:rPr>
        <w:t xml:space="preserve"> &amp; </w:t>
      </w:r>
      <w:proofErr w:type="spellStart"/>
      <w:r w:rsidRPr="00050FCF">
        <w:rPr>
          <w:rFonts w:ascii="Times New Roman" w:eastAsia="Calibri" w:hAnsi="Times New Roman" w:cs="Times New Roman"/>
          <w:sz w:val="24"/>
          <w:szCs w:val="24"/>
        </w:rPr>
        <w:t>Apurva</w:t>
      </w:r>
      <w:proofErr w:type="spellEnd"/>
      <w:r w:rsidRPr="00050FCF">
        <w:rPr>
          <w:rFonts w:ascii="Times New Roman" w:eastAsia="Calibri" w:hAnsi="Times New Roman" w:cs="Times New Roman"/>
          <w:sz w:val="24"/>
          <w:szCs w:val="24"/>
        </w:rPr>
        <w:t xml:space="preserve"> </w:t>
      </w:r>
      <w:proofErr w:type="spellStart"/>
      <w:r w:rsidRPr="00050FCF">
        <w:rPr>
          <w:rFonts w:ascii="Times New Roman" w:eastAsia="Calibri" w:hAnsi="Times New Roman" w:cs="Times New Roman"/>
          <w:sz w:val="24"/>
          <w:szCs w:val="24"/>
        </w:rPr>
        <w:t>Mahajan</w:t>
      </w:r>
      <w:proofErr w:type="spellEnd"/>
      <w:r w:rsidRPr="00050FCF">
        <w:rPr>
          <w:rFonts w:ascii="Times New Roman" w:eastAsia="Calibri" w:hAnsi="Times New Roman" w:cs="Times New Roman"/>
          <w:sz w:val="24"/>
          <w:szCs w:val="24"/>
        </w:rPr>
        <w:t xml:space="preserve"> got third position</w:t>
      </w:r>
    </w:p>
    <w:p w:rsidR="00AC7DDB" w:rsidRDefault="00AC7DDB" w:rsidP="00961948">
      <w:pPr>
        <w:tabs>
          <w:tab w:val="left" w:pos="1710"/>
          <w:tab w:val="left" w:pos="1980"/>
        </w:tabs>
        <w:spacing w:after="0" w:line="360" w:lineRule="auto"/>
        <w:ind w:left="720"/>
        <w:jc w:val="both"/>
        <w:rPr>
          <w:rFonts w:ascii="Times New Roman" w:eastAsia="Calibri" w:hAnsi="Times New Roman" w:cs="Times New Roman"/>
          <w:sz w:val="24"/>
          <w:szCs w:val="24"/>
        </w:rPr>
      </w:pPr>
    </w:p>
    <w:p w:rsidR="006B1D3B" w:rsidRDefault="006B1D3B" w:rsidP="00961948">
      <w:pPr>
        <w:pStyle w:val="NormalWeb"/>
        <w:spacing w:before="0" w:beforeAutospacing="0" w:after="0" w:afterAutospacing="0" w:line="360" w:lineRule="auto"/>
        <w:rPr>
          <w:rFonts w:ascii="Algerian" w:hAnsi="Algerian"/>
        </w:rPr>
      </w:pPr>
      <w:r w:rsidRPr="006B1D3B">
        <w:rPr>
          <w:rFonts w:ascii="Algerian" w:hAnsi="Algerian"/>
        </w:rPr>
        <w:t>INFORMATION TECHNOLOGY DEPARTMENT</w:t>
      </w:r>
    </w:p>
    <w:p w:rsidR="00DD2DC9" w:rsidRPr="00DD2DC9" w:rsidRDefault="00DD2DC9" w:rsidP="00961948">
      <w:pPr>
        <w:spacing w:after="0" w:line="360" w:lineRule="auto"/>
        <w:rPr>
          <w:rFonts w:ascii="Times New Roman" w:hAnsi="Times New Roman"/>
          <w:sz w:val="24"/>
          <w:szCs w:val="24"/>
        </w:rPr>
      </w:pPr>
      <w:r w:rsidRPr="00DD2DC9">
        <w:rPr>
          <w:rFonts w:ascii="Times New Roman" w:hAnsi="Times New Roman"/>
          <w:sz w:val="24"/>
          <w:szCs w:val="24"/>
        </w:rPr>
        <w:t xml:space="preserve">The faculty members of the department presented the </w:t>
      </w:r>
      <w:r>
        <w:rPr>
          <w:rFonts w:ascii="Times New Roman" w:hAnsi="Times New Roman"/>
          <w:sz w:val="24"/>
          <w:szCs w:val="24"/>
        </w:rPr>
        <w:t xml:space="preserve">technical </w:t>
      </w:r>
      <w:r w:rsidRPr="00DD2DC9">
        <w:rPr>
          <w:rFonts w:ascii="Times New Roman" w:hAnsi="Times New Roman"/>
          <w:sz w:val="24"/>
          <w:szCs w:val="24"/>
        </w:rPr>
        <w:t xml:space="preserve">papers as: </w:t>
      </w:r>
    </w:p>
    <w:p w:rsidR="006B1D3B" w:rsidRDefault="006B1D3B" w:rsidP="00961948">
      <w:pPr>
        <w:spacing w:after="0" w:line="360" w:lineRule="auto"/>
        <w:rPr>
          <w:rFonts w:ascii="Times New Roman" w:hAnsi="Times New Roman"/>
          <w:b/>
          <w:sz w:val="24"/>
          <w:szCs w:val="24"/>
          <w:u w:val="single"/>
        </w:rPr>
      </w:pPr>
      <w:r>
        <w:rPr>
          <w:rFonts w:ascii="Times New Roman" w:hAnsi="Times New Roman"/>
          <w:b/>
          <w:sz w:val="24"/>
          <w:szCs w:val="24"/>
          <w:u w:val="single"/>
        </w:rPr>
        <w:t>International Journals:</w:t>
      </w:r>
    </w:p>
    <w:p w:rsidR="006B1D3B" w:rsidRPr="005715FA" w:rsidRDefault="006B1D3B" w:rsidP="00961948">
      <w:pPr>
        <w:pStyle w:val="ListParagraph"/>
        <w:numPr>
          <w:ilvl w:val="0"/>
          <w:numId w:val="19"/>
        </w:numPr>
        <w:suppressAutoHyphens/>
        <w:spacing w:after="0" w:line="360" w:lineRule="auto"/>
        <w:contextualSpacing w:val="0"/>
        <w:jc w:val="both"/>
        <w:rPr>
          <w:rFonts w:ascii="Times New Roman" w:hAnsi="Times New Roman"/>
          <w:color w:val="000000"/>
          <w:sz w:val="24"/>
          <w:szCs w:val="24"/>
        </w:rPr>
      </w:pPr>
      <w:proofErr w:type="spellStart"/>
      <w:r>
        <w:rPr>
          <w:rFonts w:ascii="Times New Roman" w:hAnsi="Times New Roman" w:cs="Times New Roman"/>
          <w:color w:val="000000"/>
          <w:sz w:val="24"/>
          <w:szCs w:val="24"/>
        </w:rPr>
        <w:t>Kiran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Jyoti</w:t>
      </w:r>
      <w:proofErr w:type="spellEnd"/>
      <w:r w:rsidRPr="005715FA">
        <w:rPr>
          <w:rFonts w:ascii="Times New Roman" w:hAnsi="Times New Roman" w:cs="Times New Roman"/>
          <w:color w:val="000000"/>
          <w:sz w:val="24"/>
          <w:szCs w:val="24"/>
        </w:rPr>
        <w:t xml:space="preserve"> Published paper titled “</w:t>
      </w:r>
      <w:r w:rsidRPr="005715FA">
        <w:rPr>
          <w:rFonts w:ascii="Times New Roman" w:hAnsi="Times New Roman" w:cs="Times New Roman"/>
          <w:i/>
          <w:color w:val="000000"/>
          <w:sz w:val="24"/>
          <w:szCs w:val="24"/>
        </w:rPr>
        <w:t>Predicting</w:t>
      </w:r>
      <w:r w:rsidRPr="005715FA">
        <w:rPr>
          <w:rFonts w:ascii="Times New Roman" w:hAnsi="Times New Roman" w:cs="Times New Roman"/>
          <w:color w:val="000000"/>
          <w:sz w:val="24"/>
          <w:szCs w:val="24"/>
        </w:rPr>
        <w:t xml:space="preserve"> </w:t>
      </w:r>
      <w:r w:rsidRPr="005715FA">
        <w:rPr>
          <w:rFonts w:ascii="Times New Roman" w:hAnsi="Times New Roman" w:cs="Times New Roman"/>
          <w:i/>
          <w:color w:val="000000"/>
          <w:sz w:val="24"/>
          <w:szCs w:val="24"/>
        </w:rPr>
        <w:t xml:space="preserve">the future of car manufacturing industry using Naïve </w:t>
      </w:r>
      <w:proofErr w:type="spellStart"/>
      <w:r w:rsidRPr="005715FA">
        <w:rPr>
          <w:rFonts w:ascii="Times New Roman" w:hAnsi="Times New Roman" w:cs="Times New Roman"/>
          <w:i/>
          <w:color w:val="000000"/>
          <w:sz w:val="24"/>
          <w:szCs w:val="24"/>
        </w:rPr>
        <w:t>Bayse</w:t>
      </w:r>
      <w:proofErr w:type="spellEnd"/>
      <w:r w:rsidRPr="005715FA">
        <w:rPr>
          <w:rFonts w:ascii="Times New Roman" w:hAnsi="Times New Roman" w:cs="Times New Roman"/>
          <w:i/>
          <w:color w:val="000000"/>
          <w:sz w:val="24"/>
          <w:szCs w:val="24"/>
        </w:rPr>
        <w:t xml:space="preserve"> Classifier</w:t>
      </w:r>
      <w:r w:rsidRPr="005715F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w:t>
      </w:r>
      <w:r w:rsidRPr="005715FA">
        <w:rPr>
          <w:rFonts w:ascii="Times New Roman" w:hAnsi="Times New Roman" w:cs="Times New Roman"/>
          <w:color w:val="000000"/>
          <w:sz w:val="24"/>
          <w:szCs w:val="24"/>
        </w:rPr>
        <w:t>International Journal for Science and Emerging Technologies with Latest Trends</w:t>
      </w:r>
      <w:r>
        <w:rPr>
          <w:rFonts w:ascii="Times New Roman" w:hAnsi="Times New Roman" w:cs="Times New Roman"/>
          <w:color w:val="000000"/>
          <w:sz w:val="24"/>
          <w:szCs w:val="24"/>
        </w:rPr>
        <w:t xml:space="preserve">, </w:t>
      </w:r>
      <w:r w:rsidRPr="005715FA">
        <w:rPr>
          <w:rFonts w:ascii="Times New Roman" w:hAnsi="Times New Roman" w:cs="Times New Roman"/>
          <w:color w:val="000000"/>
          <w:sz w:val="24"/>
          <w:szCs w:val="24"/>
        </w:rPr>
        <w:t>ISSN No. (Online</w:t>
      </w:r>
      <w:proofErr w:type="gramStart"/>
      <w:r w:rsidRPr="005715FA">
        <w:rPr>
          <w:rFonts w:ascii="Times New Roman" w:hAnsi="Times New Roman" w:cs="Times New Roman"/>
          <w:color w:val="000000"/>
          <w:sz w:val="24"/>
          <w:szCs w:val="24"/>
        </w:rPr>
        <w:t>) :</w:t>
      </w:r>
      <w:proofErr w:type="gramEnd"/>
      <w:r w:rsidRPr="005715FA">
        <w:rPr>
          <w:rFonts w:ascii="Times New Roman" w:hAnsi="Times New Roman" w:cs="Times New Roman"/>
          <w:color w:val="000000"/>
          <w:sz w:val="24"/>
          <w:szCs w:val="24"/>
        </w:rPr>
        <w:t xml:space="preserve"> 2250-3641</w:t>
      </w:r>
      <w:r>
        <w:rPr>
          <w:rFonts w:ascii="Times New Roman" w:hAnsi="Times New Roman" w:cs="Times New Roman"/>
          <w:color w:val="000000"/>
          <w:sz w:val="24"/>
          <w:szCs w:val="24"/>
        </w:rPr>
        <w:t>, Vol. 4 No. 1 pp 25-34.</w:t>
      </w:r>
    </w:p>
    <w:p w:rsidR="006B1D3B" w:rsidRDefault="006B1D3B" w:rsidP="00961948">
      <w:pPr>
        <w:pStyle w:val="ListParagraph"/>
        <w:spacing w:after="0" w:line="360" w:lineRule="auto"/>
        <w:ind w:left="360"/>
        <w:jc w:val="both"/>
        <w:rPr>
          <w:rFonts w:ascii="Times New Roman" w:hAnsi="Times New Roman"/>
          <w:color w:val="000000"/>
          <w:sz w:val="24"/>
          <w:szCs w:val="24"/>
        </w:rPr>
      </w:pPr>
      <w:r w:rsidRPr="005715FA">
        <w:rPr>
          <w:rFonts w:ascii="Times New Roman" w:hAnsi="Times New Roman" w:cs="Times New Roman"/>
          <w:sz w:val="24"/>
          <w:szCs w:val="24"/>
        </w:rPr>
        <w:t xml:space="preserve">2. </w:t>
      </w:r>
      <w:proofErr w:type="spellStart"/>
      <w:r w:rsidRPr="005715FA">
        <w:rPr>
          <w:rFonts w:ascii="Times New Roman" w:hAnsi="Times New Roman" w:cs="Times New Roman"/>
          <w:sz w:val="24"/>
          <w:szCs w:val="24"/>
        </w:rPr>
        <w:t>Kiran</w:t>
      </w:r>
      <w:proofErr w:type="spellEnd"/>
      <w:r w:rsidRPr="005715FA">
        <w:rPr>
          <w:rFonts w:ascii="Times New Roman" w:hAnsi="Times New Roman" w:cs="Times New Roman"/>
          <w:sz w:val="24"/>
          <w:szCs w:val="24"/>
        </w:rPr>
        <w:t xml:space="preserve"> </w:t>
      </w:r>
      <w:proofErr w:type="spellStart"/>
      <w:r w:rsidRPr="005715FA">
        <w:rPr>
          <w:rFonts w:ascii="Times New Roman" w:hAnsi="Times New Roman" w:cs="Times New Roman"/>
          <w:sz w:val="24"/>
          <w:szCs w:val="24"/>
        </w:rPr>
        <w:t>Jyoti</w:t>
      </w:r>
      <w:proofErr w:type="spellEnd"/>
      <w:r w:rsidRPr="005715FA">
        <w:rPr>
          <w:rFonts w:ascii="Times New Roman" w:hAnsi="Times New Roman" w:cs="Times New Roman"/>
          <w:sz w:val="24"/>
          <w:szCs w:val="24"/>
        </w:rPr>
        <w:t xml:space="preserve"> published paper titled</w:t>
      </w:r>
      <w:r>
        <w:rPr>
          <w:rFonts w:ascii="Times New Roman" w:hAnsi="Times New Roman" w:cs="Times New Roman"/>
          <w:i/>
          <w:sz w:val="24"/>
          <w:szCs w:val="24"/>
        </w:rPr>
        <w:t xml:space="preserve"> “</w:t>
      </w:r>
      <w:r w:rsidRPr="005715FA">
        <w:rPr>
          <w:rFonts w:ascii="Times New Roman" w:hAnsi="Times New Roman" w:cs="Times New Roman"/>
          <w:i/>
          <w:sz w:val="24"/>
          <w:szCs w:val="24"/>
        </w:rPr>
        <w:t>An</w:t>
      </w:r>
      <w:r w:rsidRPr="005715FA">
        <w:rPr>
          <w:rFonts w:ascii="Times New Roman" w:hAnsi="Times New Roman" w:cs="Times New Roman"/>
          <w:bCs/>
          <w:i/>
          <w:sz w:val="24"/>
          <w:szCs w:val="24"/>
        </w:rPr>
        <w:t xml:space="preserve"> Analysis of Heart Disease Prediction using</w:t>
      </w:r>
      <w:r>
        <w:rPr>
          <w:rFonts w:ascii="Times New Roman" w:hAnsi="Times New Roman" w:cs="Times New Roman"/>
          <w:bCs/>
          <w:i/>
          <w:sz w:val="24"/>
          <w:szCs w:val="24"/>
        </w:rPr>
        <w:br/>
        <w:t xml:space="preserve">    </w:t>
      </w:r>
      <w:r w:rsidRPr="005715FA">
        <w:rPr>
          <w:rFonts w:ascii="Times New Roman" w:hAnsi="Times New Roman" w:cs="Times New Roman"/>
          <w:bCs/>
          <w:i/>
          <w:sz w:val="24"/>
          <w:szCs w:val="24"/>
        </w:rPr>
        <w:t xml:space="preserve"> Different Data Mining Techniques</w:t>
      </w:r>
      <w:r w:rsidRPr="005715FA">
        <w:rPr>
          <w:rFonts w:ascii="Times New Roman" w:hAnsi="Times New Roman"/>
          <w:color w:val="000000"/>
          <w:sz w:val="24"/>
          <w:szCs w:val="24"/>
        </w:rPr>
        <w:t>”,</w:t>
      </w:r>
      <w:r w:rsidRPr="005715FA">
        <w:rPr>
          <w:rFonts w:ascii="Times New Roman" w:hAnsi="Times New Roman"/>
          <w:b/>
          <w:bCs/>
          <w:color w:val="000000"/>
          <w:sz w:val="24"/>
          <w:szCs w:val="24"/>
        </w:rPr>
        <w:t xml:space="preserve"> </w:t>
      </w:r>
      <w:r w:rsidRPr="005715FA">
        <w:rPr>
          <w:rFonts w:ascii="Times New Roman" w:hAnsi="Times New Roman"/>
          <w:color w:val="000000"/>
          <w:sz w:val="24"/>
          <w:szCs w:val="24"/>
        </w:rPr>
        <w:t xml:space="preserve">International Journal of Engineering Research &amp; </w:t>
      </w:r>
      <w:r>
        <w:rPr>
          <w:rFonts w:ascii="Times New Roman" w:hAnsi="Times New Roman"/>
          <w:color w:val="000000"/>
          <w:sz w:val="24"/>
          <w:szCs w:val="24"/>
        </w:rPr>
        <w:br/>
        <w:t xml:space="preserve">    </w:t>
      </w:r>
      <w:r w:rsidRPr="005715FA">
        <w:rPr>
          <w:rFonts w:ascii="Times New Roman" w:hAnsi="Times New Roman"/>
          <w:color w:val="000000"/>
          <w:sz w:val="24"/>
          <w:szCs w:val="24"/>
        </w:rPr>
        <w:t>Technology (IJERT), ISSN: 2278-0181</w:t>
      </w:r>
      <w:r>
        <w:rPr>
          <w:rFonts w:ascii="Times New Roman" w:hAnsi="Times New Roman"/>
          <w:color w:val="000000"/>
          <w:sz w:val="24"/>
          <w:szCs w:val="24"/>
        </w:rPr>
        <w:t>,</w:t>
      </w:r>
      <w:r w:rsidRPr="005715FA">
        <w:rPr>
          <w:rFonts w:ascii="Times New Roman" w:hAnsi="Times New Roman"/>
          <w:color w:val="000000"/>
          <w:sz w:val="24"/>
          <w:szCs w:val="24"/>
        </w:rPr>
        <w:t xml:space="preserve"> Vol. 1 Issue 8,</w:t>
      </w:r>
      <w:r>
        <w:rPr>
          <w:rFonts w:ascii="Times New Roman" w:hAnsi="Times New Roman"/>
          <w:color w:val="000000"/>
          <w:sz w:val="24"/>
          <w:szCs w:val="24"/>
        </w:rPr>
        <w:t xml:space="preserve"> pp 1-4.</w:t>
      </w:r>
    </w:p>
    <w:p w:rsidR="006B1D3B" w:rsidRDefault="006B1D3B" w:rsidP="00961948">
      <w:pPr>
        <w:pStyle w:val="ListParagraph"/>
        <w:spacing w:after="0" w:line="360" w:lineRule="auto"/>
        <w:ind w:left="360"/>
        <w:jc w:val="both"/>
        <w:rPr>
          <w:rFonts w:ascii="Times New Roman" w:hAnsi="Times New Roman" w:cs="Times New Roman"/>
          <w:b/>
          <w:sz w:val="24"/>
          <w:szCs w:val="24"/>
          <w:u w:val="single"/>
        </w:rPr>
      </w:pPr>
    </w:p>
    <w:p w:rsidR="006B1D3B" w:rsidRDefault="006B1D3B" w:rsidP="00961948">
      <w:pPr>
        <w:pStyle w:val="ListParagraph"/>
        <w:spacing w:after="0" w:line="360" w:lineRule="auto"/>
        <w:ind w:left="360"/>
        <w:jc w:val="both"/>
        <w:rPr>
          <w:rFonts w:ascii="Times New Roman" w:hAnsi="Times New Roman" w:cs="Times New Roman"/>
          <w:b/>
          <w:sz w:val="24"/>
          <w:szCs w:val="24"/>
          <w:u w:val="single"/>
        </w:rPr>
      </w:pPr>
    </w:p>
    <w:p w:rsidR="006B1D3B" w:rsidRDefault="006B1D3B" w:rsidP="00961948">
      <w:pPr>
        <w:pStyle w:val="ListParagraph"/>
        <w:spacing w:after="0" w:line="360" w:lineRule="auto"/>
        <w:ind w:left="360"/>
        <w:jc w:val="both"/>
        <w:rPr>
          <w:rFonts w:ascii="Times New Roman" w:hAnsi="Times New Roman" w:cs="Times New Roman"/>
          <w:b/>
          <w:sz w:val="24"/>
          <w:szCs w:val="24"/>
          <w:u w:val="single"/>
        </w:rPr>
      </w:pPr>
      <w:r w:rsidRPr="005431AA">
        <w:rPr>
          <w:rFonts w:ascii="Times New Roman" w:hAnsi="Times New Roman" w:cs="Times New Roman"/>
          <w:b/>
          <w:sz w:val="24"/>
          <w:szCs w:val="24"/>
          <w:u w:val="single"/>
        </w:rPr>
        <w:t>International Conference:</w:t>
      </w:r>
    </w:p>
    <w:p w:rsidR="006B1D3B" w:rsidRPr="006927AF" w:rsidRDefault="006B1D3B" w:rsidP="00961948">
      <w:pPr>
        <w:pStyle w:val="ListParagraph"/>
        <w:spacing w:after="0" w:line="360" w:lineRule="auto"/>
        <w:ind w:left="360"/>
        <w:jc w:val="both"/>
        <w:rPr>
          <w:rFonts w:ascii="Times New Roman" w:hAnsi="Times New Roman"/>
          <w:sz w:val="24"/>
          <w:szCs w:val="24"/>
        </w:rPr>
      </w:pPr>
      <w:proofErr w:type="gramStart"/>
      <w:r>
        <w:rPr>
          <w:rFonts w:ascii="Times New Roman" w:hAnsi="Times New Roman" w:cs="Times New Roman"/>
          <w:sz w:val="24"/>
          <w:szCs w:val="24"/>
        </w:rPr>
        <w:t>1.Pankaj</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Bhambri</w:t>
      </w:r>
      <w:proofErr w:type="spellEnd"/>
      <w:r>
        <w:rPr>
          <w:rFonts w:ascii="Times New Roman" w:hAnsi="Times New Roman" w:cs="Times New Roman"/>
          <w:sz w:val="24"/>
          <w:szCs w:val="24"/>
        </w:rPr>
        <w:t xml:space="preserve"> published a paper titled “ </w:t>
      </w:r>
      <w:r>
        <w:rPr>
          <w:rFonts w:ascii="Times New Roman" w:hAnsi="Times New Roman" w:cs="Times New Roman"/>
          <w:i/>
          <w:sz w:val="24"/>
          <w:szCs w:val="24"/>
        </w:rPr>
        <w:t xml:space="preserve">Development of </w:t>
      </w:r>
      <w:proofErr w:type="spellStart"/>
      <w:r>
        <w:rPr>
          <w:rFonts w:ascii="Times New Roman" w:hAnsi="Times New Roman" w:cs="Times New Roman"/>
          <w:i/>
          <w:sz w:val="24"/>
          <w:szCs w:val="24"/>
        </w:rPr>
        <w:t>phylogenetic</w:t>
      </w:r>
      <w:proofErr w:type="spellEnd"/>
      <w:r>
        <w:rPr>
          <w:rFonts w:ascii="Times New Roman" w:hAnsi="Times New Roman" w:cs="Times New Roman"/>
          <w:i/>
          <w:sz w:val="24"/>
          <w:szCs w:val="24"/>
        </w:rPr>
        <w:t xml:space="preserve"> tree based on </w:t>
      </w:r>
      <w:r>
        <w:rPr>
          <w:rFonts w:ascii="Times New Roman" w:hAnsi="Times New Roman" w:cs="Times New Roman"/>
          <w:i/>
          <w:sz w:val="24"/>
          <w:szCs w:val="24"/>
        </w:rPr>
        <w:br/>
        <w:t xml:space="preserve">     </w:t>
      </w:r>
      <w:proofErr w:type="spellStart"/>
      <w:r>
        <w:rPr>
          <w:rFonts w:ascii="Times New Roman" w:hAnsi="Times New Roman" w:cs="Times New Roman"/>
          <w:i/>
          <w:sz w:val="24"/>
          <w:szCs w:val="24"/>
        </w:rPr>
        <w:t>Kimra</w:t>
      </w:r>
      <w:proofErr w:type="spellEnd"/>
      <w:r>
        <w:rPr>
          <w:rFonts w:ascii="Times New Roman" w:hAnsi="Times New Roman" w:cs="Times New Roman"/>
          <w:i/>
          <w:sz w:val="24"/>
          <w:szCs w:val="24"/>
        </w:rPr>
        <w:t xml:space="preserve"> method” </w:t>
      </w:r>
      <w:r>
        <w:rPr>
          <w:rFonts w:ascii="Times New Roman" w:hAnsi="Times New Roman" w:cs="Times New Roman"/>
          <w:sz w:val="24"/>
          <w:szCs w:val="24"/>
        </w:rPr>
        <w:t xml:space="preserve">in ICET International Conference at JUIT, </w:t>
      </w:r>
      <w:proofErr w:type="spellStart"/>
      <w:r>
        <w:rPr>
          <w:rFonts w:ascii="Times New Roman" w:hAnsi="Times New Roman" w:cs="Times New Roman"/>
          <w:sz w:val="24"/>
          <w:szCs w:val="24"/>
        </w:rPr>
        <w:t>Solan</w:t>
      </w:r>
      <w:proofErr w:type="spellEnd"/>
      <w:r>
        <w:rPr>
          <w:rFonts w:ascii="Times New Roman" w:hAnsi="Times New Roman" w:cs="Times New Roman"/>
          <w:sz w:val="24"/>
          <w:szCs w:val="24"/>
        </w:rPr>
        <w:t xml:space="preserve"> held on 6-8 Dec. 2012.</w:t>
      </w:r>
    </w:p>
    <w:p w:rsidR="006B1D3B" w:rsidRDefault="006B1D3B" w:rsidP="00961948">
      <w:pPr>
        <w:spacing w:after="0" w:line="360" w:lineRule="auto"/>
        <w:ind w:left="360"/>
        <w:jc w:val="both"/>
        <w:rPr>
          <w:rFonts w:ascii="Times New Roman" w:hAnsi="Times New Roman"/>
          <w:b/>
          <w:sz w:val="24"/>
          <w:szCs w:val="24"/>
          <w:u w:val="single"/>
        </w:rPr>
      </w:pPr>
      <w:r>
        <w:rPr>
          <w:rFonts w:ascii="Times New Roman" w:hAnsi="Times New Roman"/>
          <w:b/>
          <w:sz w:val="24"/>
          <w:szCs w:val="24"/>
          <w:u w:val="single"/>
        </w:rPr>
        <w:t>Workshop Attended:</w:t>
      </w:r>
    </w:p>
    <w:p w:rsidR="006B1D3B" w:rsidRDefault="006B1D3B" w:rsidP="00961948">
      <w:pPr>
        <w:pStyle w:val="ListParagraph"/>
        <w:suppressAutoHyphens/>
        <w:spacing w:after="0" w:line="360" w:lineRule="auto"/>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Akshay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Girdhar</w:t>
      </w:r>
      <w:proofErr w:type="spellEnd"/>
      <w:r>
        <w:rPr>
          <w:rFonts w:ascii="Times New Roman" w:hAnsi="Times New Roman" w:cs="Times New Roman"/>
          <w:sz w:val="24"/>
          <w:szCs w:val="24"/>
        </w:rPr>
        <w:t xml:space="preserve"> attended One Day Workshop related to “</w:t>
      </w:r>
      <w:r>
        <w:rPr>
          <w:rFonts w:ascii="Times New Roman" w:hAnsi="Times New Roman" w:cs="Times New Roman"/>
          <w:bCs/>
          <w:sz w:val="24"/>
          <w:szCs w:val="24"/>
        </w:rPr>
        <w:t>NTPL</w:t>
      </w:r>
      <w:r>
        <w:rPr>
          <w:rFonts w:ascii="Times New Roman" w:hAnsi="Times New Roman" w:cs="Times New Roman"/>
          <w:sz w:val="24"/>
          <w:szCs w:val="24"/>
        </w:rPr>
        <w:t xml:space="preserve">” </w:t>
      </w:r>
      <w:proofErr w:type="spellStart"/>
      <w:r>
        <w:rPr>
          <w:rFonts w:ascii="Times New Roman" w:hAnsi="Times New Roman" w:cs="Times New Roman"/>
          <w:sz w:val="24"/>
          <w:szCs w:val="24"/>
        </w:rPr>
        <w:t>organised</w:t>
      </w:r>
      <w:proofErr w:type="spellEnd"/>
      <w:r>
        <w:rPr>
          <w:rFonts w:ascii="Times New Roman" w:hAnsi="Times New Roman" w:cs="Times New Roman"/>
          <w:sz w:val="24"/>
          <w:szCs w:val="24"/>
        </w:rPr>
        <w:t xml:space="preserve"> by GNDEC, Ludhiana on 9</w:t>
      </w:r>
      <w:r w:rsidRPr="005431AA">
        <w:rPr>
          <w:rFonts w:ascii="Times New Roman" w:hAnsi="Times New Roman" w:cs="Times New Roman"/>
          <w:sz w:val="24"/>
          <w:szCs w:val="24"/>
          <w:vertAlign w:val="superscript"/>
        </w:rPr>
        <w:t>th</w:t>
      </w:r>
      <w:r>
        <w:rPr>
          <w:rFonts w:ascii="Times New Roman" w:hAnsi="Times New Roman" w:cs="Times New Roman"/>
          <w:sz w:val="24"/>
          <w:szCs w:val="24"/>
        </w:rPr>
        <w:t xml:space="preserve"> Jan. 2013.</w:t>
      </w:r>
    </w:p>
    <w:p w:rsidR="006B1D3B" w:rsidRDefault="006B1D3B" w:rsidP="00961948">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Expert Lectures</w:t>
      </w:r>
    </w:p>
    <w:p w:rsidR="006B1D3B" w:rsidRPr="006927AF" w:rsidRDefault="006B1D3B" w:rsidP="00961948">
      <w:pPr>
        <w:pStyle w:val="ListParagraph"/>
        <w:suppressAutoHyphens/>
        <w:spacing w:after="0" w:line="360" w:lineRule="auto"/>
        <w:ind w:left="0"/>
        <w:contextualSpacing w:val="0"/>
        <w:jc w:val="both"/>
        <w:rPr>
          <w:rFonts w:ascii="Times New Roman" w:hAnsi="Times New Roman"/>
          <w:sz w:val="24"/>
          <w:szCs w:val="24"/>
        </w:rPr>
      </w:pPr>
      <w:proofErr w:type="spellStart"/>
      <w:r w:rsidRPr="006927AF">
        <w:rPr>
          <w:rFonts w:ascii="Times New Roman" w:hAnsi="Times New Roman" w:cs="Times New Roman"/>
          <w:sz w:val="24"/>
          <w:szCs w:val="24"/>
        </w:rPr>
        <w:t>Parminder</w:t>
      </w:r>
      <w:proofErr w:type="spellEnd"/>
      <w:r w:rsidRPr="006927AF">
        <w:rPr>
          <w:rFonts w:ascii="Times New Roman" w:hAnsi="Times New Roman" w:cs="Times New Roman"/>
          <w:sz w:val="24"/>
          <w:szCs w:val="24"/>
        </w:rPr>
        <w:t xml:space="preserve"> </w:t>
      </w:r>
      <w:proofErr w:type="spellStart"/>
      <w:r w:rsidRPr="006927AF">
        <w:rPr>
          <w:rFonts w:ascii="Times New Roman" w:hAnsi="Times New Roman" w:cs="Times New Roman"/>
          <w:sz w:val="24"/>
          <w:szCs w:val="24"/>
        </w:rPr>
        <w:t>Kaur</w:t>
      </w:r>
      <w:proofErr w:type="spellEnd"/>
      <w:r w:rsidRPr="006927AF">
        <w:rPr>
          <w:rFonts w:ascii="Times New Roman" w:hAnsi="Times New Roman" w:cs="Times New Roman"/>
          <w:sz w:val="24"/>
          <w:szCs w:val="24"/>
        </w:rPr>
        <w:t xml:space="preserve"> </w:t>
      </w:r>
      <w:proofErr w:type="spellStart"/>
      <w:r w:rsidRPr="006927AF">
        <w:rPr>
          <w:rFonts w:ascii="Times New Roman" w:hAnsi="Times New Roman" w:cs="Times New Roman"/>
          <w:sz w:val="24"/>
          <w:szCs w:val="24"/>
        </w:rPr>
        <w:t>Wadwa</w:t>
      </w:r>
      <w:proofErr w:type="spellEnd"/>
      <w:r w:rsidRPr="006927AF">
        <w:rPr>
          <w:rFonts w:ascii="Times New Roman" w:hAnsi="Times New Roman" w:cs="Times New Roman"/>
          <w:sz w:val="24"/>
          <w:szCs w:val="24"/>
        </w:rPr>
        <w:t xml:space="preserve"> delivered an Expert Lecture on the topic “</w:t>
      </w:r>
      <w:r w:rsidRPr="006927AF">
        <w:rPr>
          <w:rFonts w:ascii="Times New Roman" w:hAnsi="Times New Roman" w:cs="Times New Roman"/>
          <w:i/>
          <w:sz w:val="24"/>
          <w:szCs w:val="24"/>
        </w:rPr>
        <w:t xml:space="preserve">Information </w:t>
      </w:r>
      <w:r>
        <w:rPr>
          <w:rFonts w:ascii="Times New Roman" w:hAnsi="Times New Roman" w:cs="Times New Roman"/>
          <w:i/>
          <w:sz w:val="24"/>
          <w:szCs w:val="24"/>
        </w:rPr>
        <w:br/>
        <w:t xml:space="preserve"> </w:t>
      </w:r>
      <w:r w:rsidRPr="006927AF">
        <w:rPr>
          <w:rFonts w:ascii="Times New Roman" w:hAnsi="Times New Roman" w:cs="Times New Roman"/>
          <w:i/>
          <w:sz w:val="24"/>
          <w:szCs w:val="24"/>
        </w:rPr>
        <w:t xml:space="preserve">Management </w:t>
      </w:r>
      <w:proofErr w:type="gramStart"/>
      <w:r w:rsidRPr="006927AF">
        <w:rPr>
          <w:rFonts w:ascii="Times New Roman" w:hAnsi="Times New Roman" w:cs="Times New Roman"/>
          <w:sz w:val="24"/>
          <w:szCs w:val="24"/>
        </w:rPr>
        <w:t>“ in</w:t>
      </w:r>
      <w:proofErr w:type="gramEnd"/>
      <w:r w:rsidRPr="006927AF">
        <w:rPr>
          <w:rFonts w:ascii="Times New Roman" w:hAnsi="Times New Roman" w:cs="Times New Roman"/>
          <w:sz w:val="24"/>
          <w:szCs w:val="24"/>
        </w:rPr>
        <w:t xml:space="preserve"> the seminar entitled as “ New Age Internet Technologies &amp; </w:t>
      </w:r>
      <w:r>
        <w:rPr>
          <w:rFonts w:ascii="Times New Roman" w:hAnsi="Times New Roman" w:cs="Times New Roman"/>
          <w:sz w:val="24"/>
          <w:szCs w:val="24"/>
        </w:rPr>
        <w:br/>
        <w:t xml:space="preserve"> </w:t>
      </w:r>
      <w:r w:rsidRPr="006927AF">
        <w:rPr>
          <w:rFonts w:ascii="Times New Roman" w:hAnsi="Times New Roman" w:cs="Times New Roman"/>
          <w:sz w:val="24"/>
          <w:szCs w:val="24"/>
        </w:rPr>
        <w:t>Applications” on 20</w:t>
      </w:r>
      <w:r w:rsidRPr="006927AF">
        <w:rPr>
          <w:rFonts w:ascii="Times New Roman" w:hAnsi="Times New Roman" w:cs="Times New Roman"/>
          <w:sz w:val="24"/>
          <w:szCs w:val="24"/>
          <w:vertAlign w:val="superscript"/>
        </w:rPr>
        <w:t>th</w:t>
      </w:r>
      <w:r w:rsidRPr="006927AF">
        <w:rPr>
          <w:rFonts w:ascii="Times New Roman" w:hAnsi="Times New Roman" w:cs="Times New Roman"/>
          <w:sz w:val="24"/>
          <w:szCs w:val="24"/>
        </w:rPr>
        <w:t xml:space="preserve"> Dec, 2012 at GGNIMT, Ludhiana.</w:t>
      </w:r>
    </w:p>
    <w:p w:rsidR="00B03F39" w:rsidRDefault="00B03F39" w:rsidP="00961948">
      <w:pPr>
        <w:pStyle w:val="NormalWeb"/>
        <w:spacing w:before="0" w:beforeAutospacing="0" w:after="0" w:afterAutospacing="0" w:line="360" w:lineRule="auto"/>
        <w:rPr>
          <w:rFonts w:ascii="Algerian" w:hAnsi="Algerian"/>
        </w:rPr>
      </w:pPr>
    </w:p>
    <w:p w:rsidR="00227428" w:rsidRPr="001A1738" w:rsidRDefault="001A1738" w:rsidP="00961948">
      <w:pPr>
        <w:pStyle w:val="NormalWeb"/>
        <w:spacing w:before="0" w:beforeAutospacing="0" w:after="0" w:afterAutospacing="0" w:line="360" w:lineRule="auto"/>
        <w:rPr>
          <w:rFonts w:ascii="Algerian" w:hAnsi="Algerian"/>
        </w:rPr>
      </w:pPr>
      <w:r w:rsidRPr="001A1738">
        <w:rPr>
          <w:rFonts w:ascii="Algerian" w:hAnsi="Algerian"/>
        </w:rPr>
        <w:t>MECHANICAL ENGINEERING DEPARTMENT</w:t>
      </w:r>
    </w:p>
    <w:p w:rsidR="001A1738" w:rsidRPr="001A1738" w:rsidRDefault="001A1738" w:rsidP="00961948">
      <w:pPr>
        <w:spacing w:after="0" w:line="360" w:lineRule="auto"/>
        <w:ind w:left="720"/>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Dr. </w:t>
      </w:r>
      <w:proofErr w:type="spellStart"/>
      <w:r w:rsidRPr="001A1738">
        <w:rPr>
          <w:rFonts w:ascii="Times New Roman" w:eastAsia="Times New Roman" w:hAnsi="Times New Roman" w:cs="Times New Roman"/>
          <w:bCs/>
          <w:sz w:val="24"/>
          <w:szCs w:val="24"/>
        </w:rPr>
        <w:t>Paramjit</w:t>
      </w:r>
      <w:proofErr w:type="spellEnd"/>
      <w:r w:rsidRPr="001A1738">
        <w:rPr>
          <w:rFonts w:ascii="Times New Roman" w:eastAsia="Times New Roman" w:hAnsi="Times New Roman" w:cs="Times New Roman"/>
          <w:bCs/>
          <w:sz w:val="24"/>
          <w:szCs w:val="24"/>
        </w:rPr>
        <w:t xml:space="preserve"> Singh </w:t>
      </w:r>
      <w:proofErr w:type="spellStart"/>
      <w:proofErr w:type="gramStart"/>
      <w:r w:rsidRPr="001A1738">
        <w:rPr>
          <w:rFonts w:ascii="Times New Roman" w:eastAsia="Times New Roman" w:hAnsi="Times New Roman" w:cs="Times New Roman"/>
          <w:bCs/>
          <w:sz w:val="24"/>
          <w:szCs w:val="24"/>
        </w:rPr>
        <w:t>Bilga</w:t>
      </w:r>
      <w:proofErr w:type="spellEnd"/>
      <w:r w:rsidRPr="001A173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of</w:t>
      </w:r>
      <w:proofErr w:type="gramEnd"/>
      <w:r>
        <w:rPr>
          <w:rFonts w:ascii="Times New Roman" w:eastAsia="Times New Roman" w:hAnsi="Times New Roman" w:cs="Times New Roman"/>
          <w:bCs/>
          <w:sz w:val="24"/>
          <w:szCs w:val="24"/>
        </w:rPr>
        <w:t xml:space="preserve"> the department </w:t>
      </w:r>
      <w:r w:rsidRPr="001A1738">
        <w:rPr>
          <w:rFonts w:ascii="Times New Roman" w:eastAsia="Times New Roman" w:hAnsi="Times New Roman" w:cs="Times New Roman"/>
          <w:bCs/>
          <w:sz w:val="24"/>
          <w:szCs w:val="24"/>
        </w:rPr>
        <w:t>appointed as first Controller of Examinations (COE) of Guru Nanak Dev Engineering College, Ludhiana.</w:t>
      </w:r>
    </w:p>
    <w:p w:rsidR="001A1738" w:rsidRPr="001A1738" w:rsidRDefault="001A1738" w:rsidP="00961948">
      <w:pPr>
        <w:spacing w:after="0" w:line="36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e</w:t>
      </w:r>
      <w:r w:rsidRPr="001A1738">
        <w:rPr>
          <w:rFonts w:ascii="Times New Roman" w:eastAsia="Times New Roman" w:hAnsi="Times New Roman" w:cs="Times New Roman"/>
          <w:bCs/>
          <w:sz w:val="24"/>
          <w:szCs w:val="24"/>
        </w:rPr>
        <w:t>xpert Lecture</w:t>
      </w:r>
      <w:r>
        <w:rPr>
          <w:rFonts w:ascii="Times New Roman" w:eastAsia="Times New Roman" w:hAnsi="Times New Roman" w:cs="Times New Roman"/>
          <w:bCs/>
          <w:sz w:val="24"/>
          <w:szCs w:val="24"/>
        </w:rPr>
        <w:t>s were d</w:t>
      </w:r>
      <w:r w:rsidRPr="001A1738">
        <w:rPr>
          <w:rFonts w:ascii="Times New Roman" w:eastAsia="Times New Roman" w:hAnsi="Times New Roman" w:cs="Times New Roman"/>
          <w:bCs/>
          <w:sz w:val="24"/>
          <w:szCs w:val="24"/>
        </w:rPr>
        <w:t>elivered:</w:t>
      </w:r>
    </w:p>
    <w:p w:rsidR="001A1738" w:rsidRPr="001A1738" w:rsidRDefault="001A1738" w:rsidP="00961948">
      <w:pPr>
        <w:numPr>
          <w:ilvl w:val="0"/>
          <w:numId w:val="11"/>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By Dr. </w:t>
      </w:r>
      <w:proofErr w:type="spellStart"/>
      <w:r w:rsidRPr="001A1738">
        <w:rPr>
          <w:rFonts w:ascii="Times New Roman" w:eastAsia="Times New Roman" w:hAnsi="Times New Roman" w:cs="Times New Roman"/>
          <w:bCs/>
          <w:sz w:val="24"/>
          <w:szCs w:val="24"/>
        </w:rPr>
        <w:t>Sehijpal</w:t>
      </w:r>
      <w:proofErr w:type="spellEnd"/>
      <w:r w:rsidRPr="001A1738">
        <w:rPr>
          <w:rFonts w:ascii="Times New Roman" w:eastAsia="Times New Roman" w:hAnsi="Times New Roman" w:cs="Times New Roman"/>
          <w:bCs/>
          <w:sz w:val="24"/>
          <w:szCs w:val="24"/>
        </w:rPr>
        <w:t xml:space="preserve"> Singh</w:t>
      </w:r>
    </w:p>
    <w:p w:rsidR="001A1738" w:rsidRPr="001A1738" w:rsidRDefault="001A1738" w:rsidP="00961948">
      <w:pPr>
        <w:numPr>
          <w:ilvl w:val="0"/>
          <w:numId w:val="12"/>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On “Micro Material Removal Technologies” in faculty development </w:t>
      </w:r>
      <w:proofErr w:type="spellStart"/>
      <w:r w:rsidRPr="001A1738">
        <w:rPr>
          <w:rFonts w:ascii="Times New Roman" w:eastAsia="Times New Roman" w:hAnsi="Times New Roman" w:cs="Times New Roman"/>
          <w:bCs/>
          <w:sz w:val="24"/>
          <w:szCs w:val="24"/>
        </w:rPr>
        <w:t>programme</w:t>
      </w:r>
      <w:proofErr w:type="spellEnd"/>
      <w:r w:rsidRPr="001A1738">
        <w:rPr>
          <w:rFonts w:ascii="Times New Roman" w:eastAsia="Times New Roman" w:hAnsi="Times New Roman" w:cs="Times New Roman"/>
          <w:bCs/>
          <w:sz w:val="24"/>
          <w:szCs w:val="24"/>
        </w:rPr>
        <w:t xml:space="preserve"> on “Emerging trends in Mech. </w:t>
      </w:r>
      <w:proofErr w:type="spellStart"/>
      <w:r w:rsidRPr="001A1738">
        <w:rPr>
          <w:rFonts w:ascii="Times New Roman" w:eastAsia="Times New Roman" w:hAnsi="Times New Roman" w:cs="Times New Roman"/>
          <w:bCs/>
          <w:sz w:val="24"/>
          <w:szCs w:val="24"/>
        </w:rPr>
        <w:t>Engg</w:t>
      </w:r>
      <w:proofErr w:type="spellEnd"/>
      <w:r w:rsidRPr="001A1738">
        <w:rPr>
          <w:rFonts w:ascii="Times New Roman" w:eastAsia="Times New Roman" w:hAnsi="Times New Roman" w:cs="Times New Roman"/>
          <w:bCs/>
          <w:sz w:val="24"/>
          <w:szCs w:val="24"/>
        </w:rPr>
        <w:t xml:space="preserve">. &amp; Research” held at Amritsar College of </w:t>
      </w:r>
      <w:proofErr w:type="spellStart"/>
      <w:r w:rsidRPr="001A1738">
        <w:rPr>
          <w:rFonts w:ascii="Times New Roman" w:eastAsia="Times New Roman" w:hAnsi="Times New Roman" w:cs="Times New Roman"/>
          <w:bCs/>
          <w:sz w:val="24"/>
          <w:szCs w:val="24"/>
        </w:rPr>
        <w:t>Engg</w:t>
      </w:r>
      <w:proofErr w:type="spellEnd"/>
      <w:r w:rsidRPr="001A1738">
        <w:rPr>
          <w:rFonts w:ascii="Times New Roman" w:eastAsia="Times New Roman" w:hAnsi="Times New Roman" w:cs="Times New Roman"/>
          <w:bCs/>
          <w:sz w:val="24"/>
          <w:szCs w:val="24"/>
        </w:rPr>
        <w:t xml:space="preserve">. &amp; Technology sponsored by PTU, </w:t>
      </w:r>
      <w:proofErr w:type="spellStart"/>
      <w:r w:rsidRPr="001A1738">
        <w:rPr>
          <w:rFonts w:ascii="Times New Roman" w:eastAsia="Times New Roman" w:hAnsi="Times New Roman" w:cs="Times New Roman"/>
          <w:bCs/>
          <w:sz w:val="24"/>
          <w:szCs w:val="24"/>
        </w:rPr>
        <w:t>Jalandhar</w:t>
      </w:r>
      <w:proofErr w:type="spellEnd"/>
      <w:r w:rsidRPr="001A1738">
        <w:rPr>
          <w:rFonts w:ascii="Times New Roman" w:eastAsia="Times New Roman" w:hAnsi="Times New Roman" w:cs="Times New Roman"/>
          <w:bCs/>
          <w:sz w:val="24"/>
          <w:szCs w:val="24"/>
        </w:rPr>
        <w:t xml:space="preserve"> during 31st December, 2012 to 4th January, 2013.</w:t>
      </w:r>
    </w:p>
    <w:p w:rsidR="001A1738" w:rsidRPr="001A1738" w:rsidRDefault="001A1738" w:rsidP="00961948">
      <w:pPr>
        <w:numPr>
          <w:ilvl w:val="0"/>
          <w:numId w:val="12"/>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On “Non Conventional Manufacturing” in INSPIRE at A. S. College, </w:t>
      </w:r>
      <w:proofErr w:type="spellStart"/>
      <w:r w:rsidRPr="001A1738">
        <w:rPr>
          <w:rFonts w:ascii="Times New Roman" w:eastAsia="Times New Roman" w:hAnsi="Times New Roman" w:cs="Times New Roman"/>
          <w:bCs/>
          <w:sz w:val="24"/>
          <w:szCs w:val="24"/>
        </w:rPr>
        <w:t>khanna</w:t>
      </w:r>
      <w:proofErr w:type="spellEnd"/>
      <w:r w:rsidRPr="001A1738">
        <w:rPr>
          <w:rFonts w:ascii="Times New Roman" w:eastAsia="Times New Roman" w:hAnsi="Times New Roman" w:cs="Times New Roman"/>
          <w:bCs/>
          <w:sz w:val="24"/>
          <w:szCs w:val="24"/>
        </w:rPr>
        <w:t xml:space="preserve"> sponsored by DST, New Delhi during 22 – 26th December, 2012.</w:t>
      </w:r>
    </w:p>
    <w:p w:rsidR="001A1738" w:rsidRPr="001A1738" w:rsidRDefault="001A1738" w:rsidP="00961948">
      <w:pPr>
        <w:numPr>
          <w:ilvl w:val="0"/>
          <w:numId w:val="12"/>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On “Waste Reduction by Operation Management” in world standard day – 2012 on 15/10/2012 </w:t>
      </w:r>
      <w:proofErr w:type="spellStart"/>
      <w:r w:rsidRPr="001A1738">
        <w:rPr>
          <w:rFonts w:ascii="Times New Roman" w:eastAsia="Times New Roman" w:hAnsi="Times New Roman" w:cs="Times New Roman"/>
          <w:bCs/>
          <w:sz w:val="24"/>
          <w:szCs w:val="24"/>
        </w:rPr>
        <w:t>organised</w:t>
      </w:r>
      <w:proofErr w:type="spellEnd"/>
      <w:r w:rsidRPr="001A1738">
        <w:rPr>
          <w:rFonts w:ascii="Times New Roman" w:eastAsia="Times New Roman" w:hAnsi="Times New Roman" w:cs="Times New Roman"/>
          <w:bCs/>
          <w:sz w:val="24"/>
          <w:szCs w:val="24"/>
        </w:rPr>
        <w:t xml:space="preserve"> by Bureau of Indian Standards, Chandigarh.</w:t>
      </w:r>
    </w:p>
    <w:p w:rsidR="001A1738" w:rsidRPr="001A1738" w:rsidRDefault="001A1738" w:rsidP="00961948">
      <w:pPr>
        <w:numPr>
          <w:ilvl w:val="0"/>
          <w:numId w:val="11"/>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By Dr. </w:t>
      </w:r>
      <w:proofErr w:type="spellStart"/>
      <w:r w:rsidRPr="001A1738">
        <w:rPr>
          <w:rFonts w:ascii="Times New Roman" w:eastAsia="Times New Roman" w:hAnsi="Times New Roman" w:cs="Times New Roman"/>
          <w:bCs/>
          <w:sz w:val="24"/>
          <w:szCs w:val="24"/>
        </w:rPr>
        <w:t>Parmjit</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Bilga</w:t>
      </w:r>
      <w:proofErr w:type="spellEnd"/>
    </w:p>
    <w:p w:rsidR="001A1738" w:rsidRPr="001A1738" w:rsidRDefault="001A1738" w:rsidP="00961948">
      <w:pPr>
        <w:numPr>
          <w:ilvl w:val="0"/>
          <w:numId w:val="13"/>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On “Renewable energy system with special reference to solar refrigeration” in short term training course (21/08/2012 to 25/08/2012) on “Green Technologies for Combating Climate and Sustainable Development” on 21/08/2012 held at G. B. Pant University of Agriculture and Technology, Pant Nagar.</w:t>
      </w:r>
    </w:p>
    <w:p w:rsidR="001A1738" w:rsidRPr="001A1738" w:rsidRDefault="001A1738" w:rsidP="00961948">
      <w:pPr>
        <w:numPr>
          <w:ilvl w:val="0"/>
          <w:numId w:val="13"/>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On “Solid absorption Solar Cooling” in short term training course (18/07/2012 to 21/07/2012) on “Renewable Energy Technology Specially Solar” on 20/07/2012 held at Alternative Hydro Energy Centre, I.I.T</w:t>
      </w:r>
      <w:proofErr w:type="gramStart"/>
      <w:r w:rsidRPr="001A1738">
        <w:rPr>
          <w:rFonts w:ascii="Times New Roman" w:eastAsia="Times New Roman" w:hAnsi="Times New Roman" w:cs="Times New Roman"/>
          <w:bCs/>
          <w:sz w:val="24"/>
          <w:szCs w:val="24"/>
        </w:rPr>
        <w:t>. ,</w:t>
      </w:r>
      <w:proofErr w:type="gramEnd"/>
      <w:r w:rsidRPr="001A1738">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Roorkee</w:t>
      </w:r>
      <w:proofErr w:type="spellEnd"/>
      <w:r w:rsidRPr="001A1738">
        <w:rPr>
          <w:rFonts w:ascii="Times New Roman" w:eastAsia="Times New Roman" w:hAnsi="Times New Roman" w:cs="Times New Roman"/>
          <w:bCs/>
          <w:sz w:val="24"/>
          <w:szCs w:val="24"/>
        </w:rPr>
        <w:t>.</w:t>
      </w:r>
    </w:p>
    <w:p w:rsidR="001A1738" w:rsidRPr="001A1738" w:rsidRDefault="001A1738" w:rsidP="00961948">
      <w:pPr>
        <w:spacing w:after="0" w:line="360" w:lineRule="auto"/>
        <w:ind w:left="720"/>
        <w:jc w:val="both"/>
        <w:rPr>
          <w:rFonts w:ascii="Times New Roman" w:eastAsia="Times New Roman" w:hAnsi="Times New Roman" w:cs="Times New Roman"/>
          <w:b/>
          <w:bCs/>
          <w:sz w:val="24"/>
          <w:szCs w:val="24"/>
        </w:rPr>
      </w:pPr>
      <w:r w:rsidRPr="001A1738">
        <w:rPr>
          <w:rFonts w:ascii="Times New Roman" w:eastAsia="Times New Roman" w:hAnsi="Times New Roman" w:cs="Times New Roman"/>
          <w:b/>
          <w:bCs/>
          <w:sz w:val="24"/>
          <w:szCs w:val="24"/>
        </w:rPr>
        <w:t xml:space="preserve">Paper Published in International Journals: </w:t>
      </w:r>
    </w:p>
    <w:p w:rsidR="001A1738" w:rsidRPr="001A1738" w:rsidRDefault="001A1738" w:rsidP="00961948">
      <w:pPr>
        <w:spacing w:after="0" w:line="360" w:lineRule="auto"/>
        <w:ind w:left="720"/>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Following papers were published by faculty at international level</w:t>
      </w:r>
    </w:p>
    <w:p w:rsidR="001A1738" w:rsidRPr="001A1738" w:rsidRDefault="001A1738" w:rsidP="00961948">
      <w:pPr>
        <w:numPr>
          <w:ilvl w:val="0"/>
          <w:numId w:val="7"/>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t xml:space="preserve">Singh </w:t>
      </w:r>
      <w:proofErr w:type="spellStart"/>
      <w:r w:rsidRPr="001A1738">
        <w:rPr>
          <w:rFonts w:ascii="Times New Roman" w:eastAsia="Times New Roman" w:hAnsi="Times New Roman" w:cs="Times New Roman"/>
          <w:bCs/>
          <w:sz w:val="24"/>
          <w:szCs w:val="24"/>
        </w:rPr>
        <w:t>Harmeet</w:t>
      </w:r>
      <w:proofErr w:type="spellEnd"/>
      <w:r w:rsidRPr="001A1738">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Saini</w:t>
      </w:r>
      <w:proofErr w:type="spellEnd"/>
      <w:r w:rsidRPr="001A1738">
        <w:rPr>
          <w:rFonts w:ascii="Times New Roman" w:eastAsia="Times New Roman" w:hAnsi="Times New Roman" w:cs="Times New Roman"/>
          <w:bCs/>
          <w:sz w:val="24"/>
          <w:szCs w:val="24"/>
        </w:rPr>
        <w:t xml:space="preserve"> R.P., </w:t>
      </w:r>
      <w:proofErr w:type="spellStart"/>
      <w:r w:rsidRPr="001A1738">
        <w:rPr>
          <w:rFonts w:ascii="Times New Roman" w:eastAsia="Times New Roman" w:hAnsi="Times New Roman" w:cs="Times New Roman"/>
          <w:bCs/>
          <w:sz w:val="24"/>
          <w:szCs w:val="24"/>
        </w:rPr>
        <w:t>Saini</w:t>
      </w:r>
      <w:proofErr w:type="spellEnd"/>
      <w:r w:rsidRPr="001A1738">
        <w:rPr>
          <w:rFonts w:ascii="Times New Roman" w:eastAsia="Times New Roman" w:hAnsi="Times New Roman" w:cs="Times New Roman"/>
          <w:bCs/>
          <w:sz w:val="24"/>
          <w:szCs w:val="24"/>
        </w:rPr>
        <w:t xml:space="preserve"> J.S., “Performance of a Packed bed Solar Energy Storage System Having Large Sized Elements with Low Void Fraction”, Solar Energy, 87, pp.22-34, 2013.</w:t>
      </w:r>
    </w:p>
    <w:p w:rsidR="001A1738" w:rsidRPr="001A1738" w:rsidRDefault="001A1738" w:rsidP="00961948">
      <w:pPr>
        <w:numPr>
          <w:ilvl w:val="0"/>
          <w:numId w:val="7"/>
        </w:numPr>
        <w:spacing w:after="0" w:line="360" w:lineRule="auto"/>
        <w:jc w:val="both"/>
        <w:rPr>
          <w:rFonts w:ascii="Times New Roman" w:eastAsia="Times New Roman" w:hAnsi="Times New Roman" w:cs="Times New Roman"/>
          <w:bCs/>
          <w:sz w:val="24"/>
          <w:szCs w:val="24"/>
        </w:rPr>
      </w:pPr>
      <w:r w:rsidRPr="001A1738">
        <w:rPr>
          <w:rFonts w:ascii="Times New Roman" w:eastAsia="Times New Roman" w:hAnsi="Times New Roman" w:cs="Times New Roman"/>
          <w:bCs/>
          <w:sz w:val="24"/>
          <w:szCs w:val="24"/>
        </w:rPr>
        <w:lastRenderedPageBreak/>
        <w:t xml:space="preserve">Singh Ravi </w:t>
      </w:r>
      <w:proofErr w:type="spellStart"/>
      <w:r w:rsidRPr="001A1738">
        <w:rPr>
          <w:rFonts w:ascii="Times New Roman" w:eastAsia="Times New Roman" w:hAnsi="Times New Roman" w:cs="Times New Roman"/>
          <w:bCs/>
          <w:sz w:val="24"/>
          <w:szCs w:val="24"/>
        </w:rPr>
        <w:t>Inder</w:t>
      </w:r>
      <w:proofErr w:type="spellEnd"/>
      <w:r w:rsidRPr="001A1738">
        <w:rPr>
          <w:rFonts w:ascii="Times New Roman" w:eastAsia="Times New Roman" w:hAnsi="Times New Roman" w:cs="Times New Roman"/>
          <w:bCs/>
          <w:sz w:val="24"/>
          <w:szCs w:val="24"/>
        </w:rPr>
        <w:t xml:space="preserve">, Brink Anders and </w:t>
      </w:r>
      <w:proofErr w:type="spellStart"/>
      <w:r w:rsidRPr="001A1738">
        <w:rPr>
          <w:rFonts w:ascii="Times New Roman" w:eastAsia="Times New Roman" w:hAnsi="Times New Roman" w:cs="Times New Roman"/>
          <w:bCs/>
          <w:sz w:val="24"/>
          <w:szCs w:val="24"/>
        </w:rPr>
        <w:t>Hupa</w:t>
      </w:r>
      <w:proofErr w:type="spellEnd"/>
      <w:r w:rsidRPr="001A1738">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Mikko</w:t>
      </w:r>
      <w:proofErr w:type="spellEnd"/>
      <w:r w:rsidRPr="001A1738">
        <w:rPr>
          <w:rFonts w:ascii="Times New Roman" w:eastAsia="Times New Roman" w:hAnsi="Times New Roman" w:cs="Times New Roman"/>
          <w:bCs/>
          <w:sz w:val="24"/>
          <w:szCs w:val="24"/>
        </w:rPr>
        <w:t xml:space="preserve">, “CFD </w:t>
      </w:r>
      <w:proofErr w:type="spellStart"/>
      <w:r w:rsidRPr="001A1738">
        <w:rPr>
          <w:rFonts w:ascii="Times New Roman" w:eastAsia="Times New Roman" w:hAnsi="Times New Roman" w:cs="Times New Roman"/>
          <w:bCs/>
          <w:sz w:val="24"/>
          <w:szCs w:val="24"/>
        </w:rPr>
        <w:t>modelling</w:t>
      </w:r>
      <w:proofErr w:type="spellEnd"/>
      <w:r w:rsidRPr="001A1738">
        <w:rPr>
          <w:rFonts w:ascii="Times New Roman" w:eastAsia="Times New Roman" w:hAnsi="Times New Roman" w:cs="Times New Roman"/>
          <w:bCs/>
          <w:sz w:val="24"/>
          <w:szCs w:val="24"/>
        </w:rPr>
        <w:t xml:space="preserve"> to study fluidized bed combustion and gasification”, Applied Thermal Engineering, Science direct, 2012, In Press, Accepted for publication,DOI:10.1016/j.applthermaleng.2012.12.017{In press} </w:t>
      </w:r>
    </w:p>
    <w:p w:rsidR="00B03F39" w:rsidRDefault="00B03F39" w:rsidP="00961948">
      <w:pPr>
        <w:spacing w:after="0" w:line="360" w:lineRule="auto"/>
        <w:ind w:left="720"/>
        <w:jc w:val="both"/>
        <w:rPr>
          <w:rFonts w:ascii="Times New Roman" w:eastAsia="Times New Roman" w:hAnsi="Times New Roman" w:cs="Times New Roman"/>
          <w:b/>
          <w:bCs/>
          <w:sz w:val="24"/>
          <w:szCs w:val="24"/>
        </w:rPr>
      </w:pPr>
    </w:p>
    <w:p w:rsidR="001A1738" w:rsidRPr="001A1738" w:rsidRDefault="001A1738" w:rsidP="00961948">
      <w:pPr>
        <w:spacing w:after="0" w:line="360" w:lineRule="auto"/>
        <w:ind w:left="720"/>
        <w:jc w:val="both"/>
        <w:rPr>
          <w:rFonts w:ascii="Times New Roman" w:eastAsia="Times New Roman" w:hAnsi="Times New Roman" w:cs="Times New Roman"/>
          <w:b/>
          <w:bCs/>
          <w:sz w:val="24"/>
          <w:szCs w:val="24"/>
        </w:rPr>
      </w:pPr>
      <w:r w:rsidRPr="001A1738">
        <w:rPr>
          <w:rFonts w:ascii="Times New Roman" w:eastAsia="Times New Roman" w:hAnsi="Times New Roman" w:cs="Times New Roman"/>
          <w:b/>
          <w:bCs/>
          <w:sz w:val="24"/>
          <w:szCs w:val="24"/>
        </w:rPr>
        <w:t>International Conference attended:</w:t>
      </w:r>
    </w:p>
    <w:p w:rsidR="001A1738" w:rsidRPr="001A1738" w:rsidRDefault="001A1738" w:rsidP="00961948">
      <w:pPr>
        <w:numPr>
          <w:ilvl w:val="0"/>
          <w:numId w:val="8"/>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Prem</w:t>
      </w:r>
      <w:proofErr w:type="spellEnd"/>
      <w:r w:rsidRPr="001A1738">
        <w:rPr>
          <w:rFonts w:ascii="Times New Roman" w:eastAsia="Times New Roman" w:hAnsi="Times New Roman" w:cs="Times New Roman"/>
          <w:bCs/>
          <w:sz w:val="24"/>
          <w:szCs w:val="24"/>
        </w:rPr>
        <w:t xml:space="preserve"> Singh attended the International Conference on Mechanical and Industrial Engineering (ICMIE-13) and presented a paper entitled “Performance Evaluation of Micro-stepped Solar Still” held at Bhubaneswar, Orissa on 27th January, 2013.</w:t>
      </w:r>
    </w:p>
    <w:p w:rsidR="001A1738" w:rsidRPr="001A1738" w:rsidRDefault="001A1738" w:rsidP="00961948">
      <w:pPr>
        <w:numPr>
          <w:ilvl w:val="0"/>
          <w:numId w:val="8"/>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Gurinder</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Brar</w:t>
      </w:r>
      <w:proofErr w:type="spellEnd"/>
      <w:r w:rsidRPr="001A1738">
        <w:rPr>
          <w:rFonts w:ascii="Times New Roman" w:eastAsia="Times New Roman" w:hAnsi="Times New Roman" w:cs="Times New Roman"/>
          <w:bCs/>
          <w:sz w:val="24"/>
          <w:szCs w:val="24"/>
        </w:rPr>
        <w:t xml:space="preserve"> attended the International Conference on Mechanical and Industrial Engineering (ICMIE-13) and presented a paper entitled “Finite Element Simulation of Residual Stress in Butt Welding of Two AISI 304 Stainless Steel Plates” held at Bhubaneswar, Orissa on 27th January, 2013.</w:t>
      </w:r>
    </w:p>
    <w:p w:rsidR="001A1738" w:rsidRPr="001A1738" w:rsidRDefault="001A1738" w:rsidP="00961948">
      <w:pPr>
        <w:spacing w:after="0" w:line="360" w:lineRule="auto"/>
        <w:ind w:left="720"/>
        <w:jc w:val="both"/>
        <w:rPr>
          <w:rFonts w:ascii="Times New Roman" w:eastAsia="Times New Roman" w:hAnsi="Times New Roman" w:cs="Times New Roman"/>
          <w:bCs/>
          <w:sz w:val="24"/>
          <w:szCs w:val="24"/>
        </w:rPr>
      </w:pPr>
      <w:r w:rsidRPr="001A1738">
        <w:rPr>
          <w:rFonts w:ascii="Times New Roman" w:eastAsia="Times New Roman" w:hAnsi="Times New Roman" w:cs="Times New Roman"/>
          <w:b/>
          <w:bCs/>
          <w:sz w:val="24"/>
          <w:szCs w:val="24"/>
        </w:rPr>
        <w:t>National Conference attended</w:t>
      </w:r>
      <w:r w:rsidRPr="001A1738">
        <w:rPr>
          <w:rFonts w:ascii="Times New Roman" w:eastAsia="Times New Roman" w:hAnsi="Times New Roman" w:cs="Times New Roman"/>
          <w:bCs/>
          <w:sz w:val="24"/>
          <w:szCs w:val="24"/>
        </w:rPr>
        <w:t>:</w:t>
      </w:r>
    </w:p>
    <w:p w:rsidR="001A1738" w:rsidRPr="001A1738" w:rsidRDefault="001A1738" w:rsidP="00961948">
      <w:pPr>
        <w:numPr>
          <w:ilvl w:val="0"/>
          <w:numId w:val="9"/>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Prem</w:t>
      </w:r>
      <w:proofErr w:type="spellEnd"/>
      <w:r w:rsidRPr="001A1738">
        <w:rPr>
          <w:rFonts w:ascii="Times New Roman" w:eastAsia="Times New Roman" w:hAnsi="Times New Roman" w:cs="Times New Roman"/>
          <w:bCs/>
          <w:sz w:val="24"/>
          <w:szCs w:val="24"/>
        </w:rPr>
        <w:t xml:space="preserve"> Singh attended the National Conference on Advances in Mechanical Engineers (AIM-2012) and presented a paper entitled “Simulation and Comparative evaluation of single basin solar still and micro-stepped solar still” at </w:t>
      </w:r>
      <w:proofErr w:type="spellStart"/>
      <w:r w:rsidRPr="001A1738">
        <w:rPr>
          <w:rFonts w:ascii="Times New Roman" w:eastAsia="Times New Roman" w:hAnsi="Times New Roman" w:cs="Times New Roman"/>
          <w:bCs/>
          <w:sz w:val="24"/>
          <w:szCs w:val="24"/>
        </w:rPr>
        <w:t>Hydrabad</w:t>
      </w:r>
      <w:proofErr w:type="spellEnd"/>
      <w:r w:rsidRPr="001A1738">
        <w:rPr>
          <w:rFonts w:ascii="Times New Roman" w:eastAsia="Times New Roman" w:hAnsi="Times New Roman" w:cs="Times New Roman"/>
          <w:bCs/>
          <w:sz w:val="24"/>
          <w:szCs w:val="24"/>
        </w:rPr>
        <w:t>, 11-12 October, 2012 Under TEQUIP-II.</w:t>
      </w:r>
    </w:p>
    <w:p w:rsidR="001A1738" w:rsidRPr="001A1738" w:rsidRDefault="001A1738" w:rsidP="00961948">
      <w:pPr>
        <w:numPr>
          <w:ilvl w:val="0"/>
          <w:numId w:val="9"/>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Gurinder</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Brar</w:t>
      </w:r>
      <w:proofErr w:type="spellEnd"/>
      <w:r w:rsidRPr="001A1738">
        <w:rPr>
          <w:rFonts w:ascii="Times New Roman" w:eastAsia="Times New Roman" w:hAnsi="Times New Roman" w:cs="Times New Roman"/>
          <w:bCs/>
          <w:sz w:val="24"/>
          <w:szCs w:val="24"/>
        </w:rPr>
        <w:t xml:space="preserve"> attended the National Conference on Advances in Mechanical Engineers (AIM-2012) and presented a paper entitled “Dry Electric Discharge Machining – A green Environment Friendly EDM </w:t>
      </w:r>
      <w:proofErr w:type="gramStart"/>
      <w:r w:rsidRPr="001A1738">
        <w:rPr>
          <w:rFonts w:ascii="Times New Roman" w:eastAsia="Times New Roman" w:hAnsi="Times New Roman" w:cs="Times New Roman"/>
          <w:bCs/>
          <w:sz w:val="24"/>
          <w:szCs w:val="24"/>
        </w:rPr>
        <w:t>Technology ”</w:t>
      </w:r>
      <w:proofErr w:type="gramEnd"/>
      <w:r w:rsidRPr="001A1738">
        <w:rPr>
          <w:rFonts w:ascii="Times New Roman" w:eastAsia="Times New Roman" w:hAnsi="Times New Roman" w:cs="Times New Roman"/>
          <w:bCs/>
          <w:sz w:val="24"/>
          <w:szCs w:val="24"/>
        </w:rPr>
        <w:t xml:space="preserve"> at </w:t>
      </w:r>
      <w:proofErr w:type="spellStart"/>
      <w:r w:rsidRPr="001A1738">
        <w:rPr>
          <w:rFonts w:ascii="Times New Roman" w:eastAsia="Times New Roman" w:hAnsi="Times New Roman" w:cs="Times New Roman"/>
          <w:bCs/>
          <w:sz w:val="24"/>
          <w:szCs w:val="24"/>
        </w:rPr>
        <w:t>Hydrabad</w:t>
      </w:r>
      <w:proofErr w:type="spellEnd"/>
      <w:r w:rsidRPr="001A1738">
        <w:rPr>
          <w:rFonts w:ascii="Times New Roman" w:eastAsia="Times New Roman" w:hAnsi="Times New Roman" w:cs="Times New Roman"/>
          <w:bCs/>
          <w:sz w:val="24"/>
          <w:szCs w:val="24"/>
        </w:rPr>
        <w:t>, 11-12 October, 2012 Under TEQUIP-II.</w:t>
      </w:r>
    </w:p>
    <w:p w:rsidR="001A1738" w:rsidRPr="001A1738" w:rsidRDefault="001A1738" w:rsidP="00961948">
      <w:pPr>
        <w:spacing w:after="0" w:line="360" w:lineRule="auto"/>
        <w:ind w:left="720"/>
        <w:jc w:val="both"/>
        <w:rPr>
          <w:rFonts w:ascii="Times New Roman" w:eastAsia="Times New Roman" w:hAnsi="Times New Roman" w:cs="Times New Roman"/>
          <w:b/>
          <w:bCs/>
          <w:sz w:val="24"/>
          <w:szCs w:val="24"/>
        </w:rPr>
      </w:pPr>
      <w:r w:rsidRPr="001A1738">
        <w:rPr>
          <w:rFonts w:ascii="Times New Roman" w:eastAsia="Times New Roman" w:hAnsi="Times New Roman" w:cs="Times New Roman"/>
          <w:b/>
          <w:bCs/>
          <w:sz w:val="24"/>
          <w:szCs w:val="24"/>
        </w:rPr>
        <w:t>M. Tech. Completed:</w:t>
      </w:r>
    </w:p>
    <w:p w:rsidR="001A1738" w:rsidRPr="001A1738" w:rsidRDefault="001A1738" w:rsidP="00961948">
      <w:pPr>
        <w:spacing w:after="0" w:line="360" w:lineRule="auto"/>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Pawandeep</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Grewal</w:t>
      </w:r>
      <w:proofErr w:type="spellEnd"/>
      <w:r w:rsidRPr="001A1738">
        <w:rPr>
          <w:rFonts w:ascii="Times New Roman" w:eastAsia="Times New Roman" w:hAnsi="Times New Roman" w:cs="Times New Roman"/>
          <w:bCs/>
          <w:sz w:val="24"/>
          <w:szCs w:val="24"/>
        </w:rPr>
        <w:t xml:space="preserve"> has completed M. Tech in Production Engineering. </w:t>
      </w:r>
    </w:p>
    <w:p w:rsidR="001A1738" w:rsidRPr="001A1738" w:rsidRDefault="001A1738" w:rsidP="00961948">
      <w:pPr>
        <w:spacing w:after="0" w:line="360" w:lineRule="auto"/>
        <w:ind w:left="720"/>
        <w:jc w:val="both"/>
        <w:rPr>
          <w:rFonts w:ascii="Times New Roman" w:eastAsia="Times New Roman" w:hAnsi="Times New Roman" w:cs="Times New Roman"/>
          <w:bCs/>
          <w:sz w:val="24"/>
          <w:szCs w:val="24"/>
        </w:rPr>
      </w:pPr>
      <w:r w:rsidRPr="001A1738">
        <w:rPr>
          <w:rFonts w:ascii="Times New Roman" w:eastAsia="Times New Roman" w:hAnsi="Times New Roman" w:cs="Times New Roman"/>
          <w:b/>
          <w:bCs/>
          <w:sz w:val="24"/>
          <w:szCs w:val="24"/>
        </w:rPr>
        <w:t>Paper Published in International Conference</w:t>
      </w:r>
      <w:r w:rsidRPr="001A1738">
        <w:rPr>
          <w:rFonts w:ascii="Times New Roman" w:eastAsia="Times New Roman" w:hAnsi="Times New Roman" w:cs="Times New Roman"/>
          <w:bCs/>
          <w:sz w:val="24"/>
          <w:szCs w:val="24"/>
        </w:rPr>
        <w:t>:</w:t>
      </w:r>
    </w:p>
    <w:p w:rsidR="001A1738" w:rsidRPr="001A1738" w:rsidRDefault="001A1738" w:rsidP="00961948">
      <w:pPr>
        <w:numPr>
          <w:ilvl w:val="0"/>
          <w:numId w:val="10"/>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Jagdeep</w:t>
      </w:r>
      <w:proofErr w:type="spellEnd"/>
      <w:r w:rsidRPr="001A1738">
        <w:rPr>
          <w:rFonts w:ascii="Times New Roman" w:eastAsia="Times New Roman" w:hAnsi="Times New Roman" w:cs="Times New Roman"/>
          <w:bCs/>
          <w:sz w:val="24"/>
          <w:szCs w:val="24"/>
        </w:rPr>
        <w:t xml:space="preserve"> Singh, </w:t>
      </w:r>
      <w:proofErr w:type="spellStart"/>
      <w:r>
        <w:rPr>
          <w:rFonts w:ascii="Times New Roman" w:eastAsia="Times New Roman" w:hAnsi="Times New Roman" w:cs="Times New Roman"/>
          <w:bCs/>
          <w:sz w:val="24"/>
          <w:szCs w:val="24"/>
        </w:rPr>
        <w:t>J</w:t>
      </w:r>
      <w:r w:rsidRPr="001A1738">
        <w:rPr>
          <w:rFonts w:ascii="Times New Roman" w:eastAsia="Times New Roman" w:hAnsi="Times New Roman" w:cs="Times New Roman"/>
          <w:bCs/>
          <w:sz w:val="24"/>
          <w:szCs w:val="24"/>
        </w:rPr>
        <w:t>atinder</w:t>
      </w:r>
      <w:proofErr w:type="spellEnd"/>
      <w:r w:rsidRPr="001A1738">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Kapoor</w:t>
      </w:r>
      <w:proofErr w:type="spellEnd"/>
      <w:r w:rsidRPr="001A1738">
        <w:rPr>
          <w:rFonts w:ascii="Times New Roman" w:eastAsia="Times New Roman" w:hAnsi="Times New Roman" w:cs="Times New Roman"/>
          <w:bCs/>
          <w:sz w:val="24"/>
          <w:szCs w:val="24"/>
        </w:rPr>
        <w:t xml:space="preserve"> and </w:t>
      </w:r>
      <w:proofErr w:type="spellStart"/>
      <w:r w:rsidRPr="001A1738">
        <w:rPr>
          <w:rFonts w:ascii="Times New Roman" w:eastAsia="Times New Roman" w:hAnsi="Times New Roman" w:cs="Times New Roman"/>
          <w:bCs/>
          <w:sz w:val="24"/>
          <w:szCs w:val="24"/>
        </w:rPr>
        <w:t>Prem</w:t>
      </w:r>
      <w:proofErr w:type="spellEnd"/>
      <w:r w:rsidRPr="001A1738">
        <w:rPr>
          <w:rFonts w:ascii="Times New Roman" w:eastAsia="Times New Roman" w:hAnsi="Times New Roman" w:cs="Times New Roman"/>
          <w:bCs/>
          <w:sz w:val="24"/>
          <w:szCs w:val="24"/>
        </w:rPr>
        <w:t xml:space="preserve"> Singh, “Technology Assessment and Improvement in Forging Process” International Conference on Advancements in Engineering and Technology at </w:t>
      </w:r>
      <w:proofErr w:type="spellStart"/>
      <w:r w:rsidRPr="001A1738">
        <w:rPr>
          <w:rFonts w:ascii="Times New Roman" w:eastAsia="Times New Roman" w:hAnsi="Times New Roman" w:cs="Times New Roman"/>
          <w:bCs/>
          <w:sz w:val="24"/>
          <w:szCs w:val="24"/>
        </w:rPr>
        <w:t>Sangrur</w:t>
      </w:r>
      <w:proofErr w:type="spellEnd"/>
      <w:r w:rsidRPr="001A1738">
        <w:rPr>
          <w:rFonts w:ascii="Times New Roman" w:eastAsia="Times New Roman" w:hAnsi="Times New Roman" w:cs="Times New Roman"/>
          <w:bCs/>
          <w:sz w:val="24"/>
          <w:szCs w:val="24"/>
        </w:rPr>
        <w:t>, 12-13 October, 2012, pp 75-79. ISBN: 978-93-82062-66-0</w:t>
      </w:r>
    </w:p>
    <w:p w:rsidR="001A1738" w:rsidRPr="001A1738" w:rsidRDefault="001A1738" w:rsidP="00961948">
      <w:pPr>
        <w:numPr>
          <w:ilvl w:val="0"/>
          <w:numId w:val="10"/>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t>Chatwant</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Pandher</w:t>
      </w:r>
      <w:proofErr w:type="spellEnd"/>
      <w:r w:rsidRPr="001A1738">
        <w:rPr>
          <w:rFonts w:ascii="Times New Roman" w:eastAsia="Times New Roman" w:hAnsi="Times New Roman" w:cs="Times New Roman"/>
          <w:bCs/>
          <w:sz w:val="24"/>
          <w:szCs w:val="24"/>
        </w:rPr>
        <w:t xml:space="preserve"> and </w:t>
      </w:r>
      <w:proofErr w:type="spellStart"/>
      <w:r w:rsidRPr="001A1738">
        <w:rPr>
          <w:rFonts w:ascii="Times New Roman" w:eastAsia="Times New Roman" w:hAnsi="Times New Roman" w:cs="Times New Roman"/>
          <w:bCs/>
          <w:sz w:val="24"/>
          <w:szCs w:val="24"/>
        </w:rPr>
        <w:t>Rupinder</w:t>
      </w:r>
      <w:proofErr w:type="spellEnd"/>
      <w:r w:rsidRPr="001A1738">
        <w:rPr>
          <w:rFonts w:ascii="Times New Roman" w:eastAsia="Times New Roman" w:hAnsi="Times New Roman" w:cs="Times New Roman"/>
          <w:bCs/>
          <w:sz w:val="24"/>
          <w:szCs w:val="24"/>
        </w:rPr>
        <w:t xml:space="preserve"> Singh, “Effect of Input Parameters on Dimensional Accuracy with Different Pattern Shapes in Vacuum </w:t>
      </w:r>
      <w:proofErr w:type="spellStart"/>
      <w:r w:rsidRPr="001A1738">
        <w:rPr>
          <w:rFonts w:ascii="Times New Roman" w:eastAsia="Times New Roman" w:hAnsi="Times New Roman" w:cs="Times New Roman"/>
          <w:bCs/>
          <w:sz w:val="24"/>
          <w:szCs w:val="24"/>
        </w:rPr>
        <w:t>Moulding</w:t>
      </w:r>
      <w:proofErr w:type="spellEnd"/>
      <w:r w:rsidRPr="001A1738">
        <w:rPr>
          <w:rFonts w:ascii="Times New Roman" w:eastAsia="Times New Roman" w:hAnsi="Times New Roman" w:cs="Times New Roman"/>
          <w:bCs/>
          <w:sz w:val="24"/>
          <w:szCs w:val="24"/>
        </w:rPr>
        <w:t xml:space="preserve"> Technology” International Conference on Advancements in Engineering and Technology at </w:t>
      </w:r>
      <w:proofErr w:type="spellStart"/>
      <w:r w:rsidRPr="001A1738">
        <w:rPr>
          <w:rFonts w:ascii="Times New Roman" w:eastAsia="Times New Roman" w:hAnsi="Times New Roman" w:cs="Times New Roman"/>
          <w:bCs/>
          <w:sz w:val="24"/>
          <w:szCs w:val="24"/>
        </w:rPr>
        <w:t>Sangrur</w:t>
      </w:r>
      <w:proofErr w:type="spellEnd"/>
      <w:r w:rsidRPr="001A1738">
        <w:rPr>
          <w:rFonts w:ascii="Times New Roman" w:eastAsia="Times New Roman" w:hAnsi="Times New Roman" w:cs="Times New Roman"/>
          <w:bCs/>
          <w:sz w:val="24"/>
          <w:szCs w:val="24"/>
        </w:rPr>
        <w:t>, 12-13 October, 2012, pp 106-107. ISBN: 978-93-82062-66-0</w:t>
      </w:r>
    </w:p>
    <w:p w:rsidR="001A1738" w:rsidRDefault="001A1738" w:rsidP="00961948">
      <w:pPr>
        <w:numPr>
          <w:ilvl w:val="0"/>
          <w:numId w:val="10"/>
        </w:numPr>
        <w:spacing w:after="0" w:line="360" w:lineRule="auto"/>
        <w:jc w:val="both"/>
        <w:rPr>
          <w:rFonts w:ascii="Times New Roman" w:eastAsia="Times New Roman" w:hAnsi="Times New Roman" w:cs="Times New Roman"/>
          <w:bCs/>
          <w:sz w:val="24"/>
          <w:szCs w:val="24"/>
        </w:rPr>
      </w:pPr>
      <w:proofErr w:type="spellStart"/>
      <w:r w:rsidRPr="001A1738">
        <w:rPr>
          <w:rFonts w:ascii="Times New Roman" w:eastAsia="Times New Roman" w:hAnsi="Times New Roman" w:cs="Times New Roman"/>
          <w:bCs/>
          <w:sz w:val="24"/>
          <w:szCs w:val="24"/>
        </w:rPr>
        <w:lastRenderedPageBreak/>
        <w:t>Iqbal</w:t>
      </w:r>
      <w:proofErr w:type="spellEnd"/>
      <w:r w:rsidRPr="001A1738">
        <w:rPr>
          <w:rFonts w:ascii="Times New Roman" w:eastAsia="Times New Roman" w:hAnsi="Times New Roman" w:cs="Times New Roman"/>
          <w:bCs/>
          <w:sz w:val="24"/>
          <w:szCs w:val="24"/>
        </w:rPr>
        <w:t xml:space="preserve"> Singh, </w:t>
      </w:r>
      <w:proofErr w:type="spellStart"/>
      <w:r w:rsidRPr="001A1738">
        <w:rPr>
          <w:rFonts w:ascii="Times New Roman" w:eastAsia="Times New Roman" w:hAnsi="Times New Roman" w:cs="Times New Roman"/>
          <w:bCs/>
          <w:sz w:val="24"/>
          <w:szCs w:val="24"/>
        </w:rPr>
        <w:t>Niraj</w:t>
      </w:r>
      <w:proofErr w:type="spellEnd"/>
      <w:r w:rsidRPr="001A1738">
        <w:rPr>
          <w:rFonts w:ascii="Times New Roman" w:eastAsia="Times New Roman" w:hAnsi="Times New Roman" w:cs="Times New Roman"/>
          <w:bCs/>
          <w:sz w:val="24"/>
          <w:szCs w:val="24"/>
        </w:rPr>
        <w:t xml:space="preserve"> </w:t>
      </w:r>
      <w:proofErr w:type="spellStart"/>
      <w:r w:rsidRPr="001A1738">
        <w:rPr>
          <w:rFonts w:ascii="Times New Roman" w:eastAsia="Times New Roman" w:hAnsi="Times New Roman" w:cs="Times New Roman"/>
          <w:bCs/>
          <w:sz w:val="24"/>
          <w:szCs w:val="24"/>
        </w:rPr>
        <w:t>Bala</w:t>
      </w:r>
      <w:proofErr w:type="spellEnd"/>
      <w:r w:rsidRPr="001A1738">
        <w:rPr>
          <w:rFonts w:ascii="Times New Roman" w:eastAsia="Times New Roman" w:hAnsi="Times New Roman" w:cs="Times New Roman"/>
          <w:bCs/>
          <w:sz w:val="24"/>
          <w:szCs w:val="24"/>
        </w:rPr>
        <w:t xml:space="preserve"> and J. S. </w:t>
      </w:r>
      <w:proofErr w:type="spellStart"/>
      <w:r w:rsidRPr="001A1738">
        <w:rPr>
          <w:rFonts w:ascii="Times New Roman" w:eastAsia="Times New Roman" w:hAnsi="Times New Roman" w:cs="Times New Roman"/>
          <w:bCs/>
          <w:sz w:val="24"/>
          <w:szCs w:val="24"/>
        </w:rPr>
        <w:t>Dureja</w:t>
      </w:r>
      <w:proofErr w:type="spellEnd"/>
      <w:r w:rsidRPr="001A1738">
        <w:rPr>
          <w:rFonts w:ascii="Times New Roman" w:eastAsia="Times New Roman" w:hAnsi="Times New Roman" w:cs="Times New Roman"/>
          <w:bCs/>
          <w:sz w:val="24"/>
          <w:szCs w:val="24"/>
        </w:rPr>
        <w:t xml:space="preserve">, “Introduction to the </w:t>
      </w:r>
      <w:proofErr w:type="spellStart"/>
      <w:r w:rsidRPr="001A1738">
        <w:rPr>
          <w:rFonts w:ascii="Times New Roman" w:eastAsia="Times New Roman" w:hAnsi="Times New Roman" w:cs="Times New Roman"/>
          <w:bCs/>
          <w:sz w:val="24"/>
          <w:szCs w:val="24"/>
        </w:rPr>
        <w:t>nano</w:t>
      </w:r>
      <w:proofErr w:type="spellEnd"/>
      <w:r w:rsidRPr="001A1738">
        <w:rPr>
          <w:rFonts w:ascii="Times New Roman" w:eastAsia="Times New Roman" w:hAnsi="Times New Roman" w:cs="Times New Roman"/>
          <w:bCs/>
          <w:sz w:val="24"/>
          <w:szCs w:val="24"/>
        </w:rPr>
        <w:t xml:space="preserve"> structured materials and its relevance as coating material deposited by thermal spray technique” International Conference on Advancements and Futuristic Trends in Mechanical and Materials Engineering  at PTU, </w:t>
      </w:r>
      <w:proofErr w:type="spellStart"/>
      <w:r w:rsidRPr="001A1738">
        <w:rPr>
          <w:rFonts w:ascii="Times New Roman" w:eastAsia="Times New Roman" w:hAnsi="Times New Roman" w:cs="Times New Roman"/>
          <w:bCs/>
          <w:sz w:val="24"/>
          <w:szCs w:val="24"/>
        </w:rPr>
        <w:t>Jalandhar</w:t>
      </w:r>
      <w:proofErr w:type="spellEnd"/>
      <w:r w:rsidRPr="001A1738">
        <w:rPr>
          <w:rFonts w:ascii="Times New Roman" w:eastAsia="Times New Roman" w:hAnsi="Times New Roman" w:cs="Times New Roman"/>
          <w:bCs/>
          <w:sz w:val="24"/>
          <w:szCs w:val="24"/>
        </w:rPr>
        <w:t>, 5 -7 October, 2012, pp 443-449.</w:t>
      </w:r>
    </w:p>
    <w:p w:rsidR="00AC7DDB" w:rsidRPr="001A1738" w:rsidRDefault="00AC7DDB" w:rsidP="00961948">
      <w:pPr>
        <w:numPr>
          <w:ilvl w:val="0"/>
          <w:numId w:val="10"/>
        </w:numPr>
        <w:spacing w:after="0" w:line="360" w:lineRule="auto"/>
        <w:jc w:val="both"/>
        <w:rPr>
          <w:rFonts w:ascii="Times New Roman" w:eastAsia="Times New Roman" w:hAnsi="Times New Roman" w:cs="Times New Roman"/>
          <w:bCs/>
          <w:sz w:val="24"/>
          <w:szCs w:val="24"/>
        </w:rPr>
      </w:pPr>
    </w:p>
    <w:p w:rsidR="001A1738" w:rsidRDefault="001A1738" w:rsidP="00961948">
      <w:pPr>
        <w:pStyle w:val="NormalWeb"/>
        <w:spacing w:before="0" w:beforeAutospacing="0" w:after="0" w:afterAutospacing="0" w:line="360" w:lineRule="auto"/>
        <w:rPr>
          <w:rFonts w:ascii="Algerian" w:hAnsi="Algerian"/>
        </w:rPr>
      </w:pPr>
      <w:r w:rsidRPr="001A1738">
        <w:rPr>
          <w:rFonts w:ascii="Algerian" w:hAnsi="Algerian"/>
        </w:rPr>
        <w:t>TRAINING AND PLACEMENT CELL</w:t>
      </w:r>
    </w:p>
    <w:p w:rsidR="00AC7DDB" w:rsidRPr="001A1738" w:rsidRDefault="00AC7DDB" w:rsidP="00961948">
      <w:pPr>
        <w:pStyle w:val="NormalWeb"/>
        <w:spacing w:before="0" w:beforeAutospacing="0" w:after="0" w:afterAutospacing="0" w:line="360" w:lineRule="auto"/>
        <w:rPr>
          <w:rFonts w:ascii="Algerian" w:hAnsi="Algerian"/>
        </w:rPr>
      </w:pPr>
    </w:p>
    <w:p w:rsidR="001A1738" w:rsidRPr="001A1738" w:rsidRDefault="001A1738" w:rsidP="00961948">
      <w:pPr>
        <w:pStyle w:val="ListParagraph"/>
        <w:spacing w:after="0" w:line="360" w:lineRule="auto"/>
        <w:jc w:val="both"/>
        <w:outlineLvl w:val="0"/>
        <w:rPr>
          <w:rFonts w:ascii="Times New Roman" w:eastAsia="Times New Roman" w:hAnsi="Times New Roman" w:cs="Times New Roman"/>
          <w:b/>
          <w:bCs/>
          <w:kern w:val="36"/>
          <w:sz w:val="24"/>
          <w:szCs w:val="24"/>
        </w:rPr>
      </w:pPr>
      <w:r w:rsidRPr="002F232A">
        <w:rPr>
          <w:rFonts w:ascii="Times New Roman" w:eastAsia="Times New Roman" w:hAnsi="Times New Roman" w:cs="Times New Roman"/>
          <w:b/>
          <w:bCs/>
          <w:kern w:val="36"/>
          <w:sz w:val="28"/>
          <w:szCs w:val="28"/>
        </w:rPr>
        <w:t xml:space="preserve"> </w:t>
      </w:r>
      <w:r w:rsidRPr="001A1738">
        <w:rPr>
          <w:rFonts w:ascii="Times New Roman" w:eastAsia="Times New Roman" w:hAnsi="Times New Roman" w:cs="Times New Roman"/>
          <w:b/>
          <w:bCs/>
          <w:kern w:val="36"/>
          <w:sz w:val="24"/>
          <w:szCs w:val="24"/>
        </w:rPr>
        <w:t>T&amp;P Cell`s initiative of career counseling for school students:</w:t>
      </w:r>
    </w:p>
    <w:p w:rsidR="001A1738" w:rsidRPr="001A1738" w:rsidRDefault="001A1738" w:rsidP="00961948">
      <w:pPr>
        <w:pStyle w:val="ListParagraph"/>
        <w:spacing w:after="0"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We at G.N.D.E.C, Ludhiana are taking a step forward for the well being and to make sure that the youth of Ludhiana peruses the best career possible. A collaborated effort from our staff members and students has formulated an idea to provide a platform to discuss various career options after matriculation and pre-university level.</w:t>
      </w:r>
    </w:p>
    <w:p w:rsidR="001A1738" w:rsidRPr="001A1738" w:rsidRDefault="001A1738" w:rsidP="00961948">
      <w:pPr>
        <w:pStyle w:val="ListParagraph"/>
        <w:spacing w:after="0" w:line="360" w:lineRule="auto"/>
        <w:outlineLvl w:val="0"/>
        <w:rPr>
          <w:rFonts w:ascii="Times New Roman" w:eastAsia="Times New Roman" w:hAnsi="Times New Roman" w:cs="Times New Roman"/>
          <w:bCs/>
          <w:kern w:val="36"/>
          <w:sz w:val="24"/>
          <w:szCs w:val="24"/>
        </w:rPr>
      </w:pPr>
    </w:p>
    <w:p w:rsidR="001A1738" w:rsidRDefault="001A1738" w:rsidP="00961948">
      <w:pPr>
        <w:pStyle w:val="ListParagraph"/>
        <w:spacing w:after="0" w:line="360" w:lineRule="auto"/>
        <w:jc w:val="both"/>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Cs/>
          <w:kern w:val="36"/>
          <w:sz w:val="24"/>
          <w:szCs w:val="24"/>
        </w:rPr>
        <w:t xml:space="preserve"> </w:t>
      </w:r>
      <w:r w:rsidRPr="001A1738">
        <w:rPr>
          <w:rFonts w:ascii="Times New Roman" w:eastAsia="Times New Roman" w:hAnsi="Times New Roman" w:cs="Times New Roman"/>
          <w:b/>
          <w:bCs/>
          <w:kern w:val="36"/>
          <w:sz w:val="24"/>
          <w:szCs w:val="24"/>
        </w:rPr>
        <w:t>ON CAMPUS placement drives</w:t>
      </w:r>
    </w:p>
    <w:p w:rsidR="00EB6EA9" w:rsidRPr="001A1738" w:rsidRDefault="00EB6EA9" w:rsidP="00961948">
      <w:pPr>
        <w:pStyle w:val="ListParagraph"/>
        <w:spacing w:after="0" w:line="360" w:lineRule="auto"/>
        <w:jc w:val="both"/>
        <w:outlineLvl w:val="0"/>
        <w:rPr>
          <w:rFonts w:ascii="Times New Roman" w:eastAsia="Times New Roman" w:hAnsi="Times New Roman" w:cs="Times New Roman"/>
          <w:b/>
          <w:bCs/>
          <w:kern w:val="36"/>
          <w:sz w:val="24"/>
          <w:szCs w:val="24"/>
        </w:rPr>
      </w:pPr>
    </w:p>
    <w:tbl>
      <w:tblPr>
        <w:tblStyle w:val="TableGrid"/>
        <w:tblW w:w="0" w:type="auto"/>
        <w:tblInd w:w="720" w:type="dxa"/>
        <w:tblLook w:val="04A0"/>
      </w:tblPr>
      <w:tblGrid>
        <w:gridCol w:w="1167"/>
        <w:gridCol w:w="4125"/>
        <w:gridCol w:w="3564"/>
      </w:tblGrid>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S.NO.</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COMPANY</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NO. OF STUDENTS PLACED</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THERMAX LTD.</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ALFA LAVAL INDIA LTD.</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3</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TATA CONSULTANCY SERVICES</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50</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4</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HCL (BPO)</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15</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5</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ITC  LTD.</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ACC CONCRETE</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7</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SHAPOORJI PALLONJI &amp; Co. LTD</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7</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8</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TIT INFOTECH</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9</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ABACA SYSTEMS</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10</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OIT</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11</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TRIDENT GROUP</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12</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SEL</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9</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13</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INDIAN ARMY</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28</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14</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EASTMAN IMPLEX</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3</w:t>
            </w: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15</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DENSO, Haryana</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1A1738" w:rsidRPr="001A1738" w:rsidTr="001A45D1">
        <w:tc>
          <w:tcPr>
            <w:tcW w:w="12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16 </w:t>
            </w:r>
          </w:p>
        </w:tc>
        <w:tc>
          <w:tcPr>
            <w:tcW w:w="477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MONDELEZ INTERNATIONAL </w:t>
            </w:r>
            <w:r w:rsidRPr="001A1738">
              <w:rPr>
                <w:rFonts w:ascii="Times New Roman" w:eastAsia="Times New Roman" w:hAnsi="Times New Roman" w:cs="Times New Roman"/>
                <w:bCs/>
                <w:kern w:val="36"/>
                <w:sz w:val="24"/>
                <w:szCs w:val="24"/>
              </w:rPr>
              <w:lastRenderedPageBreak/>
              <w:t>(CADBURY)</w:t>
            </w:r>
          </w:p>
        </w:tc>
        <w:tc>
          <w:tcPr>
            <w:tcW w:w="424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lastRenderedPageBreak/>
              <w:t>17</w:t>
            </w:r>
          </w:p>
        </w:tc>
        <w:tc>
          <w:tcPr>
            <w:tcW w:w="4770" w:type="dxa"/>
          </w:tcPr>
          <w:p w:rsidR="006B1D3B" w:rsidRPr="001A1738" w:rsidRDefault="006B1D3B" w:rsidP="00961948">
            <w:pPr>
              <w:spacing w:line="360" w:lineRule="auto"/>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 xml:space="preserve">EXL </w:t>
            </w:r>
            <w:proofErr w:type="spellStart"/>
            <w:r w:rsidRPr="006B1D3B">
              <w:rPr>
                <w:rFonts w:ascii="Times New Roman" w:eastAsia="Times New Roman" w:hAnsi="Times New Roman" w:cs="Times New Roman"/>
                <w:bCs/>
                <w:kern w:val="36"/>
                <w:sz w:val="24"/>
                <w:szCs w:val="24"/>
              </w:rPr>
              <w:t>Infotech</w:t>
            </w:r>
            <w:proofErr w:type="spellEnd"/>
            <w:r w:rsidRPr="006B1D3B">
              <w:rPr>
                <w:rFonts w:ascii="Times New Roman" w:eastAsia="Times New Roman" w:hAnsi="Times New Roman" w:cs="Times New Roman"/>
                <w:bCs/>
                <w:kern w:val="36"/>
                <w:sz w:val="24"/>
                <w:szCs w:val="24"/>
              </w:rPr>
              <w:t xml:space="preserve"> , Indore</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18</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HDFC Life</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19</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roofErr w:type="spellStart"/>
            <w:r w:rsidRPr="006B1D3B">
              <w:rPr>
                <w:rFonts w:ascii="Times New Roman" w:eastAsia="Times New Roman" w:hAnsi="Times New Roman" w:cs="Times New Roman"/>
                <w:bCs/>
                <w:kern w:val="36"/>
                <w:sz w:val="24"/>
                <w:szCs w:val="24"/>
              </w:rPr>
              <w:t>Avaptech</w:t>
            </w:r>
            <w:proofErr w:type="spellEnd"/>
            <w:r w:rsidRPr="006B1D3B">
              <w:rPr>
                <w:rFonts w:ascii="Times New Roman" w:eastAsia="Times New Roman" w:hAnsi="Times New Roman" w:cs="Times New Roman"/>
                <w:bCs/>
                <w:kern w:val="36"/>
                <w:sz w:val="24"/>
                <w:szCs w:val="24"/>
              </w:rPr>
              <w:t xml:space="preserve"> Solutions</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20</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L&amp;T Constructions</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21</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GVK Power</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22</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roofErr w:type="spellStart"/>
            <w:r w:rsidRPr="006B1D3B">
              <w:rPr>
                <w:rFonts w:ascii="Times New Roman" w:eastAsia="Times New Roman" w:hAnsi="Times New Roman" w:cs="Times New Roman"/>
                <w:bCs/>
                <w:kern w:val="36"/>
                <w:sz w:val="24"/>
                <w:szCs w:val="24"/>
              </w:rPr>
              <w:t>Shakunt</w:t>
            </w:r>
            <w:proofErr w:type="spellEnd"/>
            <w:r w:rsidRPr="006B1D3B">
              <w:rPr>
                <w:rFonts w:ascii="Times New Roman" w:eastAsia="Times New Roman" w:hAnsi="Times New Roman" w:cs="Times New Roman"/>
                <w:bCs/>
                <w:kern w:val="36"/>
                <w:sz w:val="24"/>
                <w:szCs w:val="24"/>
              </w:rPr>
              <w:t xml:space="preserve"> Enterprise</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r w:rsidR="006B1D3B" w:rsidRPr="001A1738" w:rsidTr="001A45D1">
        <w:tc>
          <w:tcPr>
            <w:tcW w:w="1278"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23</w:t>
            </w:r>
          </w:p>
        </w:tc>
        <w:tc>
          <w:tcPr>
            <w:tcW w:w="4770" w:type="dxa"/>
          </w:tcPr>
          <w:p w:rsidR="006B1D3B" w:rsidRPr="006B1D3B"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r w:rsidRPr="006B1D3B">
              <w:rPr>
                <w:rFonts w:ascii="Times New Roman" w:eastAsia="Times New Roman" w:hAnsi="Times New Roman" w:cs="Times New Roman"/>
                <w:bCs/>
                <w:kern w:val="36"/>
                <w:sz w:val="24"/>
                <w:szCs w:val="24"/>
              </w:rPr>
              <w:t>C.S. Power</w:t>
            </w:r>
          </w:p>
        </w:tc>
        <w:tc>
          <w:tcPr>
            <w:tcW w:w="4248" w:type="dxa"/>
          </w:tcPr>
          <w:p w:rsidR="006B1D3B" w:rsidRPr="001A1738" w:rsidRDefault="006B1D3B" w:rsidP="00961948">
            <w:pPr>
              <w:pStyle w:val="ListParagraph"/>
              <w:spacing w:line="360" w:lineRule="auto"/>
              <w:ind w:left="0"/>
              <w:outlineLvl w:val="0"/>
              <w:rPr>
                <w:rFonts w:ascii="Times New Roman" w:eastAsia="Times New Roman" w:hAnsi="Times New Roman" w:cs="Times New Roman"/>
                <w:bCs/>
                <w:kern w:val="36"/>
                <w:sz w:val="24"/>
                <w:szCs w:val="24"/>
              </w:rPr>
            </w:pPr>
          </w:p>
        </w:tc>
      </w:tr>
    </w:tbl>
    <w:p w:rsidR="001A1738" w:rsidRDefault="001A1738" w:rsidP="00961948">
      <w:pPr>
        <w:pStyle w:val="ListParagraph"/>
        <w:spacing w:after="0" w:line="360" w:lineRule="auto"/>
        <w:jc w:val="both"/>
        <w:outlineLvl w:val="0"/>
        <w:rPr>
          <w:rFonts w:ascii="Times New Roman" w:eastAsia="Times New Roman" w:hAnsi="Times New Roman" w:cs="Times New Roman"/>
          <w:b/>
          <w:bCs/>
          <w:kern w:val="36"/>
          <w:sz w:val="24"/>
          <w:szCs w:val="24"/>
        </w:rPr>
      </w:pPr>
    </w:p>
    <w:p w:rsidR="001A1738" w:rsidRPr="001A1738" w:rsidRDefault="001A1738" w:rsidP="00961948">
      <w:pPr>
        <w:pStyle w:val="ListParagraph"/>
        <w:spacing w:after="0" w:line="360" w:lineRule="auto"/>
        <w:jc w:val="both"/>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Joint Campus Placement</w:t>
      </w:r>
    </w:p>
    <w:tbl>
      <w:tblPr>
        <w:tblStyle w:val="TableGrid"/>
        <w:tblW w:w="0" w:type="auto"/>
        <w:tblInd w:w="720" w:type="dxa"/>
        <w:tblLook w:val="04A0"/>
      </w:tblPr>
      <w:tblGrid>
        <w:gridCol w:w="2178"/>
        <w:gridCol w:w="5220"/>
      </w:tblGrid>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
                <w:bCs/>
                <w:kern w:val="36"/>
                <w:sz w:val="24"/>
                <w:szCs w:val="24"/>
              </w:rPr>
            </w:pPr>
            <w:proofErr w:type="spellStart"/>
            <w:r w:rsidRPr="001A1738">
              <w:rPr>
                <w:rFonts w:ascii="Times New Roman" w:eastAsia="Times New Roman" w:hAnsi="Times New Roman" w:cs="Times New Roman"/>
                <w:b/>
                <w:bCs/>
                <w:kern w:val="36"/>
                <w:sz w:val="24"/>
                <w:szCs w:val="24"/>
              </w:rPr>
              <w:t>S.No</w:t>
            </w:r>
            <w:proofErr w:type="spellEnd"/>
            <w:r w:rsidRPr="001A1738">
              <w:rPr>
                <w:rFonts w:ascii="Times New Roman" w:eastAsia="Times New Roman" w:hAnsi="Times New Roman" w:cs="Times New Roman"/>
                <w:b/>
                <w:bCs/>
                <w:kern w:val="36"/>
                <w:sz w:val="24"/>
                <w:szCs w:val="24"/>
              </w:rPr>
              <w:t>.</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Company</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INNOXAPPS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GLOBAL PHONE NETWORKS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3</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UNISYS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4</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UNITED SPIRITS </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5</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MICROSOFT ,BANGLORE</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GIDGI CULT</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7</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THOUGHTWORKS TECHNOLOGY</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8</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INTEGRATED TECH RESOURCES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9</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NAGARRO</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10</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VOLVO EICHER </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11</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FMC TECHNOLOGIES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12</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NIIT TECHNOLOGIES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13</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SONA GROUJARO EDUCATIONS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14</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XL DYNAMICS INDIA PVT. LTD.</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15</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REBUS CODE</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16</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TECH MAHINDRA</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17</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YOGAAN TECHNOLOGIES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18</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INTERGLOBAL TECHNOLOGIES</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19</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FRANCONNECT INDIA</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20</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GODREJ</w:t>
            </w:r>
          </w:p>
        </w:tc>
      </w:tr>
      <w:tr w:rsidR="001A1738" w:rsidRPr="001A1738" w:rsidTr="001A45D1">
        <w:tc>
          <w:tcPr>
            <w:tcW w:w="2178"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21</w:t>
            </w:r>
          </w:p>
        </w:tc>
        <w:tc>
          <w:tcPr>
            <w:tcW w:w="5220" w:type="dxa"/>
          </w:tcPr>
          <w:p w:rsidR="001A1738" w:rsidRPr="001A1738" w:rsidRDefault="001A1738" w:rsidP="00961948">
            <w:pPr>
              <w:pStyle w:val="ListParagraph"/>
              <w:spacing w:line="360" w:lineRule="auto"/>
              <w:ind w:left="0"/>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ITECH VARDHMAN</w:t>
            </w:r>
          </w:p>
        </w:tc>
      </w:tr>
    </w:tbl>
    <w:p w:rsidR="00B03F39" w:rsidRDefault="00B03F39" w:rsidP="00961948">
      <w:pPr>
        <w:pStyle w:val="ListParagraph"/>
        <w:spacing w:after="0" w:line="36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after="0" w:line="36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after="0" w:line="360" w:lineRule="auto"/>
        <w:jc w:val="both"/>
        <w:outlineLvl w:val="0"/>
        <w:rPr>
          <w:rFonts w:ascii="Times New Roman" w:eastAsia="Times New Roman" w:hAnsi="Times New Roman" w:cs="Times New Roman"/>
          <w:b/>
          <w:bCs/>
          <w:kern w:val="36"/>
          <w:sz w:val="24"/>
          <w:szCs w:val="24"/>
        </w:rPr>
      </w:pPr>
    </w:p>
    <w:p w:rsidR="001A1738" w:rsidRPr="001A1738" w:rsidRDefault="001A1738" w:rsidP="00961948">
      <w:pPr>
        <w:pStyle w:val="ListParagraph"/>
        <w:spacing w:after="0" w:line="360" w:lineRule="auto"/>
        <w:jc w:val="both"/>
        <w:outlineLvl w:val="0"/>
        <w:rPr>
          <w:rFonts w:ascii="Times New Roman" w:eastAsia="Times New Roman" w:hAnsi="Times New Roman" w:cs="Times New Roman"/>
          <w:b/>
          <w:bCs/>
          <w:kern w:val="36"/>
          <w:sz w:val="24"/>
          <w:szCs w:val="24"/>
        </w:rPr>
      </w:pPr>
      <w:r w:rsidRPr="001A1738">
        <w:rPr>
          <w:rFonts w:ascii="Times New Roman" w:eastAsia="Times New Roman" w:hAnsi="Times New Roman" w:cs="Times New Roman"/>
          <w:b/>
          <w:bCs/>
          <w:kern w:val="36"/>
          <w:sz w:val="24"/>
          <w:szCs w:val="24"/>
        </w:rPr>
        <w:t>Seminars:</w:t>
      </w:r>
    </w:p>
    <w:tbl>
      <w:tblPr>
        <w:tblStyle w:val="TableGrid"/>
        <w:tblW w:w="0" w:type="auto"/>
        <w:tblInd w:w="738" w:type="dxa"/>
        <w:tblLook w:val="04A0"/>
      </w:tblPr>
      <w:tblGrid>
        <w:gridCol w:w="1710"/>
        <w:gridCol w:w="5670"/>
      </w:tblGrid>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PT Education</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2</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Aspiring Minds</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3</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TIME Ludhiana</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4</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MAHINDRA institute</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5</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GTECH  Software</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6</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Security Guru</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7</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Ethical Guru </w:t>
            </w:r>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8</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I.M.S </w:t>
            </w:r>
            <w:proofErr w:type="spellStart"/>
            <w:r w:rsidRPr="001A1738">
              <w:rPr>
                <w:rFonts w:ascii="Times New Roman" w:eastAsia="Times New Roman" w:hAnsi="Times New Roman" w:cs="Times New Roman"/>
                <w:bCs/>
                <w:kern w:val="36"/>
                <w:sz w:val="24"/>
                <w:szCs w:val="24"/>
              </w:rPr>
              <w:t>ludhiana</w:t>
            </w:r>
            <w:proofErr w:type="spellEnd"/>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9</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Grooming session by Dr. TS. </w:t>
            </w:r>
            <w:proofErr w:type="spellStart"/>
            <w:r w:rsidRPr="001A1738">
              <w:rPr>
                <w:rFonts w:ascii="Times New Roman" w:eastAsia="Times New Roman" w:hAnsi="Times New Roman" w:cs="Times New Roman"/>
                <w:bCs/>
                <w:kern w:val="36"/>
                <w:sz w:val="24"/>
                <w:szCs w:val="24"/>
              </w:rPr>
              <w:t>Anand</w:t>
            </w:r>
            <w:proofErr w:type="spellEnd"/>
          </w:p>
        </w:tc>
      </w:tr>
      <w:tr w:rsidR="001A1738" w:rsidRP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10</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proofErr w:type="spellStart"/>
            <w:r w:rsidRPr="001A1738">
              <w:rPr>
                <w:rFonts w:ascii="Times New Roman" w:eastAsia="Times New Roman" w:hAnsi="Times New Roman" w:cs="Times New Roman"/>
                <w:bCs/>
                <w:kern w:val="36"/>
                <w:sz w:val="24"/>
                <w:szCs w:val="24"/>
              </w:rPr>
              <w:t>Conjonix</w:t>
            </w:r>
            <w:proofErr w:type="spellEnd"/>
            <w:r w:rsidRPr="001A1738">
              <w:rPr>
                <w:rFonts w:ascii="Times New Roman" w:eastAsia="Times New Roman" w:hAnsi="Times New Roman" w:cs="Times New Roman"/>
                <w:bCs/>
                <w:kern w:val="36"/>
                <w:sz w:val="24"/>
                <w:szCs w:val="24"/>
              </w:rPr>
              <w:t xml:space="preserve"> Himachal Wire </w:t>
            </w:r>
            <w:proofErr w:type="spellStart"/>
            <w:r w:rsidRPr="001A1738">
              <w:rPr>
                <w:rFonts w:ascii="Times New Roman" w:eastAsia="Times New Roman" w:hAnsi="Times New Roman" w:cs="Times New Roman"/>
                <w:bCs/>
                <w:kern w:val="36"/>
                <w:sz w:val="24"/>
                <w:szCs w:val="24"/>
              </w:rPr>
              <w:t>Grp</w:t>
            </w:r>
            <w:proofErr w:type="spellEnd"/>
            <w:r w:rsidRPr="001A1738">
              <w:rPr>
                <w:rFonts w:ascii="Times New Roman" w:eastAsia="Times New Roman" w:hAnsi="Times New Roman" w:cs="Times New Roman"/>
                <w:bCs/>
                <w:kern w:val="36"/>
                <w:sz w:val="24"/>
                <w:szCs w:val="24"/>
              </w:rPr>
              <w:t xml:space="preserve">. </w:t>
            </w:r>
          </w:p>
        </w:tc>
      </w:tr>
      <w:tr w:rsidR="001A1738" w:rsidTr="001A45D1">
        <w:tc>
          <w:tcPr>
            <w:tcW w:w="171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11</w:t>
            </w:r>
          </w:p>
        </w:tc>
        <w:tc>
          <w:tcPr>
            <w:tcW w:w="5670" w:type="dxa"/>
          </w:tcPr>
          <w:p w:rsidR="001A1738" w:rsidRPr="001A1738" w:rsidRDefault="001A1738" w:rsidP="00961948">
            <w:pPr>
              <w:spacing w:line="360" w:lineRule="auto"/>
              <w:outlineLvl w:val="0"/>
              <w:rPr>
                <w:rFonts w:ascii="Times New Roman" w:eastAsia="Times New Roman" w:hAnsi="Times New Roman" w:cs="Times New Roman"/>
                <w:bCs/>
                <w:kern w:val="36"/>
                <w:sz w:val="24"/>
                <w:szCs w:val="24"/>
              </w:rPr>
            </w:pPr>
            <w:r w:rsidRPr="001A1738">
              <w:rPr>
                <w:rFonts w:ascii="Times New Roman" w:eastAsia="Times New Roman" w:hAnsi="Times New Roman" w:cs="Times New Roman"/>
                <w:bCs/>
                <w:kern w:val="36"/>
                <w:sz w:val="24"/>
                <w:szCs w:val="24"/>
              </w:rPr>
              <w:t xml:space="preserve">CETA </w:t>
            </w:r>
            <w:proofErr w:type="spellStart"/>
            <w:r w:rsidRPr="001A1738">
              <w:rPr>
                <w:rFonts w:ascii="Times New Roman" w:eastAsia="Times New Roman" w:hAnsi="Times New Roman" w:cs="Times New Roman"/>
                <w:bCs/>
                <w:kern w:val="36"/>
                <w:sz w:val="24"/>
                <w:szCs w:val="24"/>
              </w:rPr>
              <w:t>infotech</w:t>
            </w:r>
            <w:proofErr w:type="spellEnd"/>
            <w:r w:rsidRPr="001A1738">
              <w:rPr>
                <w:rFonts w:ascii="Times New Roman" w:eastAsia="Times New Roman" w:hAnsi="Times New Roman" w:cs="Times New Roman"/>
                <w:bCs/>
                <w:kern w:val="36"/>
                <w:sz w:val="24"/>
                <w:szCs w:val="24"/>
              </w:rPr>
              <w:t xml:space="preserve"> Pvt. Ltd.</w:t>
            </w:r>
          </w:p>
        </w:tc>
      </w:tr>
      <w:tr w:rsidR="006B1D3B" w:rsidTr="001A45D1">
        <w:tc>
          <w:tcPr>
            <w:tcW w:w="1710" w:type="dxa"/>
          </w:tcPr>
          <w:p w:rsidR="006B1D3B" w:rsidRPr="001A1738" w:rsidRDefault="006B1D3B" w:rsidP="00961948">
            <w:pPr>
              <w:spacing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12</w:t>
            </w:r>
          </w:p>
        </w:tc>
        <w:tc>
          <w:tcPr>
            <w:tcW w:w="5670" w:type="dxa"/>
          </w:tcPr>
          <w:p w:rsidR="006B1D3B" w:rsidRPr="006B1D3B" w:rsidRDefault="006B1D3B" w:rsidP="00961948">
            <w:pPr>
              <w:spacing w:line="360" w:lineRule="auto"/>
              <w:outlineLvl w:val="0"/>
              <w:rPr>
                <w:rFonts w:ascii="Times New Roman" w:eastAsia="Times New Roman" w:hAnsi="Times New Roman" w:cs="Times New Roman"/>
                <w:bCs/>
                <w:kern w:val="36"/>
                <w:sz w:val="24"/>
                <w:szCs w:val="24"/>
              </w:rPr>
            </w:pPr>
            <w:proofErr w:type="spellStart"/>
            <w:r w:rsidRPr="00DD2DC9">
              <w:rPr>
                <w:rFonts w:ascii="Times New Roman" w:eastAsia="Times New Roman" w:hAnsi="Times New Roman" w:cs="Times New Roman"/>
                <w:bCs/>
                <w:kern w:val="36"/>
                <w:sz w:val="24"/>
                <w:szCs w:val="24"/>
              </w:rPr>
              <w:t>Abhimanyu</w:t>
            </w:r>
            <w:proofErr w:type="spellEnd"/>
            <w:r w:rsidRPr="00DD2DC9">
              <w:rPr>
                <w:rFonts w:ascii="Times New Roman" w:eastAsia="Times New Roman" w:hAnsi="Times New Roman" w:cs="Times New Roman"/>
                <w:bCs/>
                <w:kern w:val="36"/>
                <w:sz w:val="24"/>
                <w:szCs w:val="24"/>
              </w:rPr>
              <w:t xml:space="preserve"> Group</w:t>
            </w:r>
          </w:p>
        </w:tc>
      </w:tr>
      <w:tr w:rsidR="006B1D3B" w:rsidTr="001A45D1">
        <w:tc>
          <w:tcPr>
            <w:tcW w:w="1710" w:type="dxa"/>
          </w:tcPr>
          <w:p w:rsidR="006B1D3B" w:rsidRDefault="00DD2DC9" w:rsidP="00961948">
            <w:pPr>
              <w:spacing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13</w:t>
            </w:r>
          </w:p>
        </w:tc>
        <w:tc>
          <w:tcPr>
            <w:tcW w:w="5670" w:type="dxa"/>
          </w:tcPr>
          <w:p w:rsidR="006B1D3B" w:rsidRPr="00DD2DC9" w:rsidRDefault="006B1D3B" w:rsidP="00961948">
            <w:pPr>
              <w:spacing w:line="360" w:lineRule="auto"/>
              <w:outlineLvl w:val="0"/>
              <w:rPr>
                <w:rFonts w:ascii="Times New Roman" w:eastAsia="Times New Roman" w:hAnsi="Times New Roman" w:cs="Times New Roman"/>
                <w:bCs/>
                <w:kern w:val="36"/>
                <w:sz w:val="24"/>
                <w:szCs w:val="24"/>
              </w:rPr>
            </w:pPr>
            <w:proofErr w:type="spellStart"/>
            <w:r w:rsidRPr="00DD2DC9">
              <w:rPr>
                <w:rFonts w:ascii="Times New Roman" w:eastAsia="Times New Roman" w:hAnsi="Times New Roman" w:cs="Times New Roman"/>
                <w:bCs/>
                <w:kern w:val="36"/>
                <w:sz w:val="24"/>
                <w:szCs w:val="24"/>
              </w:rPr>
              <w:t>Netmax</w:t>
            </w:r>
            <w:proofErr w:type="spellEnd"/>
            <w:r w:rsidRPr="00DD2DC9">
              <w:rPr>
                <w:rFonts w:ascii="Times New Roman" w:eastAsia="Times New Roman" w:hAnsi="Times New Roman" w:cs="Times New Roman"/>
                <w:bCs/>
                <w:kern w:val="36"/>
                <w:sz w:val="24"/>
                <w:szCs w:val="24"/>
              </w:rPr>
              <w:t xml:space="preserve"> technologies</w:t>
            </w:r>
          </w:p>
        </w:tc>
      </w:tr>
    </w:tbl>
    <w:p w:rsidR="001A1738" w:rsidRPr="006B1D3B" w:rsidRDefault="006B1D3B" w:rsidP="00961948">
      <w:pPr>
        <w:pStyle w:val="ListParagraph"/>
        <w:spacing w:after="0" w:line="360" w:lineRule="auto"/>
        <w:jc w:val="both"/>
        <w:outlineLvl w:val="0"/>
        <w:rPr>
          <w:rFonts w:ascii="Times New Roman" w:eastAsia="Times New Roman" w:hAnsi="Times New Roman" w:cs="Times New Roman"/>
          <w:b/>
          <w:bCs/>
          <w:kern w:val="36"/>
          <w:sz w:val="24"/>
          <w:szCs w:val="24"/>
        </w:rPr>
      </w:pPr>
      <w:r w:rsidRPr="006B1D3B">
        <w:rPr>
          <w:rFonts w:ascii="Times New Roman" w:eastAsia="Times New Roman" w:hAnsi="Times New Roman" w:cs="Times New Roman"/>
          <w:b/>
          <w:bCs/>
          <w:kern w:val="36"/>
          <w:sz w:val="24"/>
          <w:szCs w:val="24"/>
        </w:rPr>
        <w:t>The other events included:</w:t>
      </w:r>
    </w:p>
    <w:p w:rsidR="006B1D3B" w:rsidRPr="006B1D3B" w:rsidRDefault="006B1D3B" w:rsidP="00961948">
      <w:pPr>
        <w:pStyle w:val="ListParagraph"/>
        <w:numPr>
          <w:ilvl w:val="0"/>
          <w:numId w:val="15"/>
        </w:numPr>
        <w:spacing w:after="0" w:line="360" w:lineRule="auto"/>
        <w:jc w:val="both"/>
        <w:rPr>
          <w:rFonts w:ascii="Times New Roman" w:hAnsi="Times New Roman" w:cs="Times New Roman"/>
          <w:b/>
          <w:i/>
          <w:sz w:val="24"/>
          <w:szCs w:val="24"/>
        </w:rPr>
      </w:pPr>
      <w:r w:rsidRPr="006B1D3B">
        <w:rPr>
          <w:rFonts w:ascii="Times New Roman" w:hAnsi="Times New Roman" w:cs="Times New Roman"/>
          <w:sz w:val="24"/>
          <w:szCs w:val="24"/>
        </w:rPr>
        <w:t>Mock test by Bulls eye</w:t>
      </w:r>
    </w:p>
    <w:p w:rsidR="006B1D3B" w:rsidRPr="006B1D3B" w:rsidRDefault="006B1D3B" w:rsidP="00961948">
      <w:pPr>
        <w:pStyle w:val="ListParagraph"/>
        <w:numPr>
          <w:ilvl w:val="0"/>
          <w:numId w:val="15"/>
        </w:numPr>
        <w:spacing w:after="0" w:line="360" w:lineRule="auto"/>
        <w:jc w:val="both"/>
        <w:rPr>
          <w:rFonts w:ascii="Times New Roman" w:hAnsi="Times New Roman" w:cs="Times New Roman"/>
          <w:b/>
          <w:i/>
          <w:sz w:val="24"/>
          <w:szCs w:val="24"/>
        </w:rPr>
      </w:pPr>
      <w:r w:rsidRPr="006B1D3B">
        <w:rPr>
          <w:rFonts w:ascii="Times New Roman" w:hAnsi="Times New Roman" w:cs="Times New Roman"/>
          <w:sz w:val="24"/>
          <w:szCs w:val="24"/>
        </w:rPr>
        <w:t>Aptitude test by TCY</w:t>
      </w:r>
    </w:p>
    <w:p w:rsidR="006B1D3B" w:rsidRPr="006B1D3B" w:rsidRDefault="006B1D3B" w:rsidP="00961948">
      <w:pPr>
        <w:pStyle w:val="ListParagraph"/>
        <w:numPr>
          <w:ilvl w:val="0"/>
          <w:numId w:val="15"/>
        </w:numPr>
        <w:spacing w:after="0" w:line="360" w:lineRule="auto"/>
        <w:jc w:val="both"/>
        <w:rPr>
          <w:rFonts w:ascii="Times New Roman" w:hAnsi="Times New Roman" w:cs="Times New Roman"/>
          <w:b/>
          <w:i/>
          <w:sz w:val="24"/>
          <w:szCs w:val="24"/>
        </w:rPr>
      </w:pPr>
      <w:r w:rsidRPr="006B1D3B">
        <w:rPr>
          <w:rFonts w:ascii="Times New Roman" w:hAnsi="Times New Roman" w:cs="Times New Roman"/>
          <w:sz w:val="24"/>
          <w:szCs w:val="24"/>
        </w:rPr>
        <w:t xml:space="preserve">Aptitude test by </w:t>
      </w:r>
      <w:proofErr w:type="spellStart"/>
      <w:r w:rsidRPr="006B1D3B">
        <w:rPr>
          <w:rFonts w:ascii="Times New Roman" w:hAnsi="Times New Roman" w:cs="Times New Roman"/>
          <w:sz w:val="24"/>
          <w:szCs w:val="24"/>
        </w:rPr>
        <w:t>E.Nest</w:t>
      </w:r>
      <w:proofErr w:type="spellEnd"/>
      <w:r w:rsidRPr="006B1D3B">
        <w:rPr>
          <w:rFonts w:ascii="Times New Roman" w:hAnsi="Times New Roman" w:cs="Times New Roman"/>
          <w:sz w:val="24"/>
          <w:szCs w:val="24"/>
        </w:rPr>
        <w:t xml:space="preserve"> Technologies</w:t>
      </w:r>
    </w:p>
    <w:p w:rsidR="006B1D3B" w:rsidRPr="006B1D3B" w:rsidRDefault="006B1D3B" w:rsidP="00961948">
      <w:pPr>
        <w:pStyle w:val="ListParagraph"/>
        <w:numPr>
          <w:ilvl w:val="0"/>
          <w:numId w:val="15"/>
        </w:numPr>
        <w:spacing w:after="0" w:line="360" w:lineRule="auto"/>
        <w:jc w:val="both"/>
        <w:rPr>
          <w:rFonts w:ascii="Times New Roman" w:hAnsi="Times New Roman" w:cs="Times New Roman"/>
          <w:b/>
          <w:i/>
          <w:sz w:val="24"/>
          <w:szCs w:val="24"/>
        </w:rPr>
      </w:pPr>
      <w:r w:rsidRPr="006B1D3B">
        <w:rPr>
          <w:rFonts w:ascii="Times New Roman" w:hAnsi="Times New Roman" w:cs="Times New Roman"/>
          <w:sz w:val="24"/>
          <w:szCs w:val="24"/>
        </w:rPr>
        <w:t xml:space="preserve">Aptitude test by </w:t>
      </w:r>
      <w:proofErr w:type="spellStart"/>
      <w:r w:rsidRPr="006B1D3B">
        <w:rPr>
          <w:rFonts w:ascii="Times New Roman" w:hAnsi="Times New Roman" w:cs="Times New Roman"/>
          <w:sz w:val="24"/>
          <w:szCs w:val="24"/>
        </w:rPr>
        <w:t>Smartwiz</w:t>
      </w:r>
      <w:proofErr w:type="spellEnd"/>
      <w:r w:rsidRPr="006B1D3B">
        <w:rPr>
          <w:rFonts w:ascii="Times New Roman" w:hAnsi="Times New Roman" w:cs="Times New Roman"/>
          <w:sz w:val="24"/>
          <w:szCs w:val="24"/>
        </w:rPr>
        <w:t xml:space="preserve"> Technologies</w:t>
      </w:r>
    </w:p>
    <w:p w:rsidR="006B1D3B" w:rsidRDefault="006B1D3B" w:rsidP="001A173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8"/>
          <w:szCs w:val="28"/>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B03F39" w:rsidRDefault="00B03F39"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961948" w:rsidRDefault="00961948" w:rsidP="00961948">
      <w:pPr>
        <w:pStyle w:val="ListParagraph"/>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p>
    <w:p w:rsidR="001A1738" w:rsidRPr="00EB6EA9" w:rsidRDefault="001A1738" w:rsidP="00961948">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24"/>
          <w:szCs w:val="24"/>
        </w:rPr>
      </w:pPr>
      <w:r w:rsidRPr="00EB6EA9">
        <w:rPr>
          <w:rFonts w:ascii="Times New Roman" w:eastAsia="Times New Roman" w:hAnsi="Times New Roman" w:cs="Times New Roman"/>
          <w:b/>
          <w:bCs/>
          <w:kern w:val="36"/>
          <w:sz w:val="24"/>
          <w:szCs w:val="24"/>
        </w:rPr>
        <w:t>Award of Honor for Best College with Excellent Job Avenues:</w:t>
      </w:r>
      <w:r w:rsidRPr="00EB6EA9">
        <w:rPr>
          <w:rFonts w:ascii="Times New Roman" w:eastAsia="Times New Roman" w:hAnsi="Times New Roman" w:cs="Times New Roman"/>
          <w:bCs/>
          <w:kern w:val="36"/>
          <w:sz w:val="24"/>
          <w:szCs w:val="24"/>
        </w:rPr>
        <w:t xml:space="preserve">                                                                                                                                                                                                                      </w:t>
      </w:r>
    </w:p>
    <w:p w:rsidR="006B1D3B" w:rsidRDefault="00961948" w:rsidP="00961948">
      <w:r>
        <w:rPr>
          <w:rFonts w:ascii="Times New Roman" w:eastAsia="Times New Roman" w:hAnsi="Times New Roman" w:cs="Times New Roman"/>
          <w:bCs/>
          <w:noProof/>
          <w:kern w:val="36"/>
          <w:sz w:val="24"/>
          <w:szCs w:val="24"/>
        </w:rPr>
        <w:drawing>
          <wp:anchor distT="0" distB="0" distL="114300" distR="114300" simplePos="0" relativeHeight="251659264" behindDoc="0" locked="0" layoutInCell="1" allowOverlap="1">
            <wp:simplePos x="0" y="0"/>
            <wp:positionH relativeFrom="margin">
              <wp:posOffset>-429260</wp:posOffset>
            </wp:positionH>
            <wp:positionV relativeFrom="margin">
              <wp:posOffset>1703705</wp:posOffset>
            </wp:positionV>
            <wp:extent cx="6546215" cy="4597400"/>
            <wp:effectExtent l="19050" t="0" r="6985" b="0"/>
            <wp:wrapSquare wrapText="bothSides"/>
            <wp:docPr id="6" name="Picture 0" descr="tnp a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p award.jpg"/>
                    <pic:cNvPicPr/>
                  </pic:nvPicPr>
                  <pic:blipFill>
                    <a:blip r:embed="rId12" cstate="print"/>
                    <a:stretch>
                      <a:fillRect/>
                    </a:stretch>
                  </pic:blipFill>
                  <pic:spPr>
                    <a:xfrm>
                      <a:off x="0" y="0"/>
                      <a:ext cx="6546215" cy="4597400"/>
                    </a:xfrm>
                    <a:prstGeom prst="rect">
                      <a:avLst/>
                    </a:prstGeom>
                    <a:ln>
                      <a:noFill/>
                    </a:ln>
                    <a:effectLst>
                      <a:softEdge rad="112500"/>
                    </a:effectLst>
                  </pic:spPr>
                </pic:pic>
              </a:graphicData>
            </a:graphic>
          </wp:anchor>
        </w:drawing>
      </w:r>
      <w:r w:rsidRPr="00EB6EA9">
        <w:rPr>
          <w:rFonts w:ascii="Times New Roman" w:eastAsia="Times New Roman" w:hAnsi="Times New Roman" w:cs="Times New Roman"/>
          <w:bCs/>
          <w:kern w:val="36"/>
          <w:sz w:val="24"/>
          <w:szCs w:val="24"/>
        </w:rPr>
        <w:t>The Training and Placement Cell received the Award of Honor for "Best College with Excellent Job Avenues".</w:t>
      </w:r>
      <w:r w:rsidRPr="00EB6EA9">
        <w:rPr>
          <w:sz w:val="24"/>
          <w:szCs w:val="24"/>
        </w:rPr>
        <w:t xml:space="preserve"> </w:t>
      </w:r>
      <w:r w:rsidRPr="00EB6EA9">
        <w:rPr>
          <w:rFonts w:ascii="Times New Roman" w:eastAsia="Times New Roman" w:hAnsi="Times New Roman" w:cs="Times New Roman"/>
          <w:bCs/>
          <w:kern w:val="36"/>
          <w:sz w:val="24"/>
          <w:szCs w:val="24"/>
        </w:rPr>
        <w:t>This award has been given on 17</w:t>
      </w:r>
      <w:r w:rsidRPr="00EB6EA9">
        <w:rPr>
          <w:rFonts w:ascii="Times New Roman" w:eastAsia="Times New Roman" w:hAnsi="Times New Roman" w:cs="Times New Roman"/>
          <w:bCs/>
          <w:kern w:val="36"/>
          <w:sz w:val="24"/>
          <w:szCs w:val="24"/>
          <w:vertAlign w:val="superscript"/>
        </w:rPr>
        <w:t>th</w:t>
      </w:r>
      <w:r w:rsidRPr="00EB6EA9">
        <w:rPr>
          <w:rFonts w:ascii="Times New Roman" w:eastAsia="Times New Roman" w:hAnsi="Times New Roman" w:cs="Times New Roman"/>
          <w:bCs/>
          <w:kern w:val="36"/>
          <w:sz w:val="24"/>
          <w:szCs w:val="24"/>
        </w:rPr>
        <w:t xml:space="preserve"> Foundation Day of Punjab Technical University, </w:t>
      </w:r>
      <w:proofErr w:type="spellStart"/>
      <w:r w:rsidRPr="00EB6EA9">
        <w:rPr>
          <w:rFonts w:ascii="Times New Roman" w:eastAsia="Times New Roman" w:hAnsi="Times New Roman" w:cs="Times New Roman"/>
          <w:bCs/>
          <w:kern w:val="36"/>
          <w:sz w:val="24"/>
          <w:szCs w:val="24"/>
        </w:rPr>
        <w:t>Kapurthala</w:t>
      </w:r>
      <w:proofErr w:type="spellEnd"/>
      <w:r w:rsidRPr="00EB6EA9">
        <w:rPr>
          <w:rFonts w:ascii="Times New Roman" w:eastAsia="Times New Roman" w:hAnsi="Times New Roman" w:cs="Times New Roman"/>
          <w:bCs/>
          <w:kern w:val="36"/>
          <w:sz w:val="24"/>
          <w:szCs w:val="24"/>
        </w:rPr>
        <w:t xml:space="preserve">, celebrated on 16.0.2013. This is the second consecutive year that the Training </w:t>
      </w:r>
      <w:proofErr w:type="gramStart"/>
      <w:r w:rsidRPr="00EB6EA9">
        <w:rPr>
          <w:rFonts w:ascii="Times New Roman" w:eastAsia="Times New Roman" w:hAnsi="Times New Roman" w:cs="Times New Roman"/>
          <w:bCs/>
          <w:kern w:val="36"/>
          <w:sz w:val="24"/>
          <w:szCs w:val="24"/>
        </w:rPr>
        <w:t>And</w:t>
      </w:r>
      <w:proofErr w:type="gramEnd"/>
      <w:r w:rsidRPr="00EB6EA9">
        <w:rPr>
          <w:rFonts w:ascii="Times New Roman" w:eastAsia="Times New Roman" w:hAnsi="Times New Roman" w:cs="Times New Roman"/>
          <w:bCs/>
          <w:kern w:val="36"/>
          <w:sz w:val="24"/>
          <w:szCs w:val="24"/>
        </w:rPr>
        <w:t xml:space="preserve"> Placement cell has received this award.</w:t>
      </w:r>
      <w:r w:rsidRPr="00EB6EA9">
        <w:rPr>
          <w:sz w:val="24"/>
          <w:szCs w:val="24"/>
        </w:rPr>
        <w:t xml:space="preserve"> </w:t>
      </w:r>
      <w:r w:rsidRPr="00EB6EA9">
        <w:rPr>
          <w:rFonts w:ascii="Times New Roman" w:eastAsia="Times New Roman" w:hAnsi="Times New Roman" w:cs="Times New Roman"/>
          <w:bCs/>
          <w:kern w:val="36"/>
          <w:sz w:val="24"/>
          <w:szCs w:val="24"/>
        </w:rPr>
        <w:t>The GNDEC got this award after leaving behind 400 PTU Affiliated Colleges</w:t>
      </w:r>
    </w:p>
    <w:p w:rsidR="006B1D3B" w:rsidRPr="006B1D3B" w:rsidRDefault="006B1D3B" w:rsidP="006B1D3B">
      <w:pPr>
        <w:jc w:val="both"/>
        <w:rPr>
          <w:rFonts w:ascii="Times New Roman" w:hAnsi="Times New Roman" w:cs="Times New Roman"/>
          <w:b/>
          <w:i/>
          <w:sz w:val="24"/>
          <w:szCs w:val="24"/>
        </w:rPr>
      </w:pPr>
      <w:r w:rsidRPr="006B1D3B">
        <w:rPr>
          <w:rFonts w:ascii="Times New Roman" w:hAnsi="Times New Roman" w:cs="Times New Roman"/>
          <w:b/>
          <w:sz w:val="24"/>
          <w:szCs w:val="24"/>
        </w:rPr>
        <w:t>STIPEND TRAINING BY MAJESTIC AUTOS</w:t>
      </w:r>
    </w:p>
    <w:p w:rsidR="006B1D3B" w:rsidRPr="006B1D3B" w:rsidRDefault="006B1D3B" w:rsidP="006B1D3B">
      <w:pPr>
        <w:jc w:val="both"/>
        <w:rPr>
          <w:rFonts w:ascii="Times New Roman" w:hAnsi="Times New Roman" w:cs="Times New Roman"/>
          <w:b/>
          <w:i/>
          <w:sz w:val="24"/>
          <w:szCs w:val="24"/>
        </w:rPr>
      </w:pPr>
      <w:r w:rsidRPr="006B1D3B">
        <w:rPr>
          <w:rFonts w:ascii="Times New Roman" w:hAnsi="Times New Roman" w:cs="Times New Roman"/>
          <w:sz w:val="24"/>
          <w:szCs w:val="24"/>
        </w:rPr>
        <w:t>Majestic Auto Ltd conducted recruitment drive on 18</w:t>
      </w:r>
      <w:r w:rsidRPr="006B1D3B">
        <w:rPr>
          <w:rFonts w:ascii="Times New Roman" w:hAnsi="Times New Roman" w:cs="Times New Roman"/>
          <w:sz w:val="24"/>
          <w:szCs w:val="24"/>
          <w:vertAlign w:val="superscript"/>
        </w:rPr>
        <w:t>th</w:t>
      </w:r>
      <w:r w:rsidRPr="006B1D3B">
        <w:rPr>
          <w:rFonts w:ascii="Times New Roman" w:hAnsi="Times New Roman" w:cs="Times New Roman"/>
          <w:sz w:val="24"/>
          <w:szCs w:val="24"/>
        </w:rPr>
        <w:t xml:space="preserve"> March</w:t>
      </w:r>
      <w:proofErr w:type="gramStart"/>
      <w:r w:rsidRPr="006B1D3B">
        <w:rPr>
          <w:rFonts w:ascii="Times New Roman" w:hAnsi="Times New Roman" w:cs="Times New Roman"/>
          <w:sz w:val="24"/>
          <w:szCs w:val="24"/>
        </w:rPr>
        <w:t>,2013</w:t>
      </w:r>
      <w:proofErr w:type="gramEnd"/>
      <w:r w:rsidRPr="006B1D3B">
        <w:rPr>
          <w:rFonts w:ascii="Times New Roman" w:hAnsi="Times New Roman" w:cs="Times New Roman"/>
          <w:sz w:val="24"/>
          <w:szCs w:val="24"/>
        </w:rPr>
        <w:t xml:space="preserve"> for 6 months industrial training with stipend of Rs 2530/- for the students of Mechanical, Electrical, Computer science and Information Technology engineering students at GNDEC, Ludhiana. More than 100 students from all over Punjab and top colleges of PTU like GIMET Amritsar, MIMIT </w:t>
      </w:r>
      <w:proofErr w:type="spellStart"/>
      <w:r w:rsidRPr="006B1D3B">
        <w:rPr>
          <w:rFonts w:ascii="Times New Roman" w:hAnsi="Times New Roman" w:cs="Times New Roman"/>
          <w:sz w:val="24"/>
          <w:szCs w:val="24"/>
        </w:rPr>
        <w:t>Malout</w:t>
      </w:r>
      <w:proofErr w:type="spellEnd"/>
      <w:r w:rsidRPr="006B1D3B">
        <w:rPr>
          <w:rFonts w:ascii="Times New Roman" w:hAnsi="Times New Roman" w:cs="Times New Roman"/>
          <w:sz w:val="24"/>
          <w:szCs w:val="24"/>
        </w:rPr>
        <w:t xml:space="preserve"> etc. appeared for the same. The process began with an aptitude test conducted to discover the technical and IQ Level of students and then the shortlisted candidates appeared for Personal Interviews by highly efficient HR team. In total 12 students were selected.</w:t>
      </w:r>
    </w:p>
    <w:p w:rsidR="006B1D3B" w:rsidRPr="006B1D3B" w:rsidRDefault="006B1D3B" w:rsidP="006B1D3B">
      <w:pPr>
        <w:jc w:val="both"/>
        <w:rPr>
          <w:rFonts w:ascii="Times New Roman" w:hAnsi="Times New Roman" w:cs="Times New Roman"/>
          <w:b/>
          <w:i/>
          <w:sz w:val="24"/>
          <w:szCs w:val="24"/>
        </w:rPr>
      </w:pPr>
      <w:r w:rsidRPr="006B1D3B">
        <w:rPr>
          <w:rFonts w:ascii="Times New Roman" w:hAnsi="Times New Roman" w:cs="Times New Roman"/>
          <w:sz w:val="24"/>
          <w:szCs w:val="24"/>
        </w:rPr>
        <w:lastRenderedPageBreak/>
        <w:t xml:space="preserve">Prof. K.S Mann, Dean Training &amp; Placement Cell, informed that each year the students of Guru Nanak Dev Engineering College perform well in various companies and organizations to uphold the past glorious traditions. Dr. M.S. </w:t>
      </w:r>
      <w:proofErr w:type="spellStart"/>
      <w:r w:rsidRPr="006B1D3B">
        <w:rPr>
          <w:rFonts w:ascii="Times New Roman" w:hAnsi="Times New Roman" w:cs="Times New Roman"/>
          <w:sz w:val="24"/>
          <w:szCs w:val="24"/>
        </w:rPr>
        <w:t>Saini</w:t>
      </w:r>
      <w:proofErr w:type="spellEnd"/>
      <w:r w:rsidRPr="006B1D3B">
        <w:rPr>
          <w:rFonts w:ascii="Times New Roman" w:hAnsi="Times New Roman" w:cs="Times New Roman"/>
          <w:sz w:val="24"/>
          <w:szCs w:val="24"/>
        </w:rPr>
        <w:t xml:space="preserve">, Director G.N.D.E.C. thanked the representatives of the company for visiting the campus for recruitment. He complimented the team of Training &amp; Placement Cell for keeping alive the traditions set by its predecessors.  </w:t>
      </w:r>
    </w:p>
    <w:p w:rsidR="00EB6EA9" w:rsidRPr="00DD2DC9" w:rsidRDefault="00EB6EA9" w:rsidP="00DD2DC9">
      <w:pPr>
        <w:pStyle w:val="NormalWeb"/>
        <w:rPr>
          <w:rFonts w:ascii="Algerian" w:hAnsi="Algerian"/>
        </w:rPr>
      </w:pPr>
      <w:r w:rsidRPr="00DD2DC9">
        <w:rPr>
          <w:rFonts w:ascii="Algerian" w:hAnsi="Algerian"/>
        </w:rPr>
        <w:t>SPORTS DEPARTMENT</w:t>
      </w:r>
    </w:p>
    <w:p w:rsidR="00EB6EA9" w:rsidRPr="00DD2DC9" w:rsidRDefault="00EB6EA9">
      <w:pPr>
        <w:rPr>
          <w:rFonts w:ascii="Times New Roman" w:hAnsi="Times New Roman" w:cs="Times New Roman"/>
          <w:sz w:val="24"/>
          <w:szCs w:val="24"/>
        </w:rPr>
      </w:pPr>
      <w:r>
        <w:t xml:space="preserve"> </w:t>
      </w:r>
      <w:r w:rsidR="00DD2DC9" w:rsidRPr="00DD2DC9">
        <w:rPr>
          <w:rFonts w:ascii="Times New Roman" w:hAnsi="Times New Roman" w:cs="Times New Roman"/>
          <w:sz w:val="24"/>
          <w:szCs w:val="24"/>
        </w:rPr>
        <w:t xml:space="preserve">The annual sports day was celebrated with usual fanfare. </w:t>
      </w:r>
      <w:r w:rsidR="00961948">
        <w:rPr>
          <w:rFonts w:ascii="Times New Roman" w:hAnsi="Times New Roman" w:cs="Times New Roman"/>
          <w:sz w:val="24"/>
          <w:szCs w:val="24"/>
        </w:rPr>
        <w:t>The college athletes participated with usual fanfare. The overall trophy was</w:t>
      </w:r>
    </w:p>
    <w:sectPr w:rsidR="00EB6EA9" w:rsidRPr="00DD2DC9" w:rsidSect="006F2E4C">
      <w:type w:val="continuous"/>
      <w:pgSz w:w="12240" w:h="15840"/>
      <w:pgMar w:top="108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27C" w:rsidRDefault="00D5027C" w:rsidP="00227428">
      <w:pPr>
        <w:spacing w:after="0" w:line="240" w:lineRule="auto"/>
      </w:pPr>
      <w:r>
        <w:separator/>
      </w:r>
    </w:p>
  </w:endnote>
  <w:endnote w:type="continuationSeparator" w:id="0">
    <w:p w:rsidR="00D5027C" w:rsidRDefault="00D5027C" w:rsidP="002274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27C" w:rsidRDefault="00D5027C" w:rsidP="00227428">
      <w:pPr>
        <w:spacing w:after="0" w:line="240" w:lineRule="auto"/>
      </w:pPr>
      <w:r>
        <w:separator/>
      </w:r>
    </w:p>
  </w:footnote>
  <w:footnote w:type="continuationSeparator" w:id="0">
    <w:p w:rsidR="00D5027C" w:rsidRDefault="00D5027C" w:rsidP="002274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0"/>
        </w:tabs>
        <w:ind w:left="720" w:hanging="360"/>
      </w:pPr>
    </w:lvl>
  </w:abstractNum>
  <w:abstractNum w:abstractNumId="1">
    <w:nsid w:val="00000002"/>
    <w:multiLevelType w:val="singleLevel"/>
    <w:tmpl w:val="00000002"/>
    <w:name w:val="WW8Num2"/>
    <w:lvl w:ilvl="0">
      <w:start w:val="1"/>
      <w:numFmt w:val="decimal"/>
      <w:lvlText w:val="%1."/>
      <w:lvlJc w:val="left"/>
      <w:pPr>
        <w:tabs>
          <w:tab w:val="num" w:pos="0"/>
        </w:tabs>
        <w:ind w:left="720" w:hanging="360"/>
      </w:pPr>
      <w:rPr>
        <w:rFonts w:ascii="Times New Roman" w:eastAsia="Calibri" w:hAnsi="Times New Roman" w:cs="Times New Roman"/>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A9935E4"/>
    <w:multiLevelType w:val="hybridMultilevel"/>
    <w:tmpl w:val="3754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F24D1"/>
    <w:multiLevelType w:val="hybridMultilevel"/>
    <w:tmpl w:val="D55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000FE"/>
    <w:multiLevelType w:val="hybridMultilevel"/>
    <w:tmpl w:val="244E31AE"/>
    <w:lvl w:ilvl="0" w:tplc="8880172A">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nsid w:val="1CDB36DC"/>
    <w:multiLevelType w:val="hybridMultilevel"/>
    <w:tmpl w:val="A094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31D50"/>
    <w:multiLevelType w:val="hybridMultilevel"/>
    <w:tmpl w:val="796A4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D3DF2"/>
    <w:multiLevelType w:val="hybridMultilevel"/>
    <w:tmpl w:val="8048D398"/>
    <w:lvl w:ilvl="0" w:tplc="957E9D2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B200AE9"/>
    <w:multiLevelType w:val="hybridMultilevel"/>
    <w:tmpl w:val="4682446E"/>
    <w:lvl w:ilvl="0" w:tplc="6CCA1D02">
      <w:start w:val="1"/>
      <w:numFmt w:val="decimal"/>
      <w:lvlText w:val="%1."/>
      <w:lvlJc w:val="left"/>
      <w:pPr>
        <w:ind w:left="1080" w:hanging="360"/>
      </w:pPr>
      <w:rPr>
        <w:rFonts w:hint="default"/>
        <w:color w:val="2222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FC05F9A"/>
    <w:multiLevelType w:val="hybridMultilevel"/>
    <w:tmpl w:val="01103F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4C87594"/>
    <w:multiLevelType w:val="hybridMultilevel"/>
    <w:tmpl w:val="211A253A"/>
    <w:lvl w:ilvl="0" w:tplc="D87E04F8">
      <w:start w:val="1"/>
      <w:numFmt w:val="lowerRoman"/>
      <w:lvlText w:val="(%1)"/>
      <w:lvlJc w:val="left"/>
      <w:pPr>
        <w:ind w:left="1996" w:hanging="72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2">
    <w:nsid w:val="4A741B85"/>
    <w:multiLevelType w:val="hybridMultilevel"/>
    <w:tmpl w:val="3D46063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B292253"/>
    <w:multiLevelType w:val="hybridMultilevel"/>
    <w:tmpl w:val="782225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C20748"/>
    <w:multiLevelType w:val="hybridMultilevel"/>
    <w:tmpl w:val="22BA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A70A4"/>
    <w:multiLevelType w:val="hybridMultilevel"/>
    <w:tmpl w:val="08AC1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8032DA"/>
    <w:multiLevelType w:val="hybridMultilevel"/>
    <w:tmpl w:val="08AC1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4018E4"/>
    <w:multiLevelType w:val="hybridMultilevel"/>
    <w:tmpl w:val="47B2FA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5A51E2D"/>
    <w:multiLevelType w:val="hybridMultilevel"/>
    <w:tmpl w:val="95B02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155F1A"/>
    <w:multiLevelType w:val="hybridMultilevel"/>
    <w:tmpl w:val="460A75DE"/>
    <w:lvl w:ilvl="0" w:tplc="6A92D1C6">
      <w:start w:val="1"/>
      <w:numFmt w:val="lowerRoman"/>
      <w:lvlText w:val="(%1)"/>
      <w:lvlJc w:val="left"/>
      <w:pPr>
        <w:ind w:left="1996" w:hanging="720"/>
      </w:pPr>
      <w:rPr>
        <w:rFonts w:hint="default"/>
        <w:b/>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0">
    <w:nsid w:val="7BD03385"/>
    <w:multiLevelType w:val="hybridMultilevel"/>
    <w:tmpl w:val="3384D05E"/>
    <w:lvl w:ilvl="0" w:tplc="53EE2232">
      <w:start w:val="1"/>
      <w:numFmt w:val="decimal"/>
      <w:lvlText w:val="%1."/>
      <w:lvlJc w:val="left"/>
      <w:pPr>
        <w:ind w:left="720" w:hanging="36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C79013A"/>
    <w:multiLevelType w:val="hybridMultilevel"/>
    <w:tmpl w:val="784A1D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7"/>
  </w:num>
  <w:num w:numId="4">
    <w:abstractNumId w:val="16"/>
  </w:num>
  <w:num w:numId="5">
    <w:abstractNumId w:val="15"/>
  </w:num>
  <w:num w:numId="6">
    <w:abstractNumId w:val="10"/>
  </w:num>
  <w:num w:numId="7">
    <w:abstractNumId w:val="17"/>
  </w:num>
  <w:num w:numId="8">
    <w:abstractNumId w:val="5"/>
  </w:num>
  <w:num w:numId="9">
    <w:abstractNumId w:val="13"/>
  </w:num>
  <w:num w:numId="10">
    <w:abstractNumId w:val="12"/>
  </w:num>
  <w:num w:numId="11">
    <w:abstractNumId w:val="8"/>
  </w:num>
  <w:num w:numId="12">
    <w:abstractNumId w:val="19"/>
  </w:num>
  <w:num w:numId="13">
    <w:abstractNumId w:val="11"/>
  </w:num>
  <w:num w:numId="14">
    <w:abstractNumId w:val="3"/>
  </w:num>
  <w:num w:numId="15">
    <w:abstractNumId w:val="18"/>
  </w:num>
  <w:num w:numId="16">
    <w:abstractNumId w:val="21"/>
  </w:num>
  <w:num w:numId="17">
    <w:abstractNumId w:val="20"/>
  </w:num>
  <w:num w:numId="18">
    <w:abstractNumId w:val="9"/>
  </w:num>
  <w:num w:numId="19">
    <w:abstractNumId w:val="0"/>
  </w:num>
  <w:num w:numId="20">
    <w:abstractNumId w:val="1"/>
  </w:num>
  <w:num w:numId="21">
    <w:abstractNumId w:val="2"/>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227428"/>
    <w:rsid w:val="001846BD"/>
    <w:rsid w:val="001A1738"/>
    <w:rsid w:val="00212E24"/>
    <w:rsid w:val="00227428"/>
    <w:rsid w:val="0024707B"/>
    <w:rsid w:val="002931AC"/>
    <w:rsid w:val="004F0932"/>
    <w:rsid w:val="00536FD2"/>
    <w:rsid w:val="00667BD1"/>
    <w:rsid w:val="006B1D3B"/>
    <w:rsid w:val="006D3AC0"/>
    <w:rsid w:val="006F2E4C"/>
    <w:rsid w:val="00806D2A"/>
    <w:rsid w:val="00901516"/>
    <w:rsid w:val="00934853"/>
    <w:rsid w:val="00961948"/>
    <w:rsid w:val="00A30BF4"/>
    <w:rsid w:val="00AC7DDB"/>
    <w:rsid w:val="00B03F39"/>
    <w:rsid w:val="00B61158"/>
    <w:rsid w:val="00C67D48"/>
    <w:rsid w:val="00D5027C"/>
    <w:rsid w:val="00DD2DC9"/>
    <w:rsid w:val="00E9091E"/>
    <w:rsid w:val="00EB6EA9"/>
    <w:rsid w:val="00F83AB3"/>
    <w:rsid w:val="00FC01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8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742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274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7428"/>
  </w:style>
  <w:style w:type="paragraph" w:styleId="Footer">
    <w:name w:val="footer"/>
    <w:basedOn w:val="Normal"/>
    <w:link w:val="FooterChar"/>
    <w:uiPriority w:val="99"/>
    <w:semiHidden/>
    <w:unhideWhenUsed/>
    <w:rsid w:val="002274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7428"/>
  </w:style>
  <w:style w:type="paragraph" w:styleId="ListParagraph">
    <w:name w:val="List Paragraph"/>
    <w:basedOn w:val="Normal"/>
    <w:qFormat/>
    <w:rsid w:val="006D3AC0"/>
    <w:pPr>
      <w:ind w:left="720"/>
      <w:contextualSpacing/>
    </w:pPr>
  </w:style>
  <w:style w:type="paragraph" w:styleId="BalloonText">
    <w:name w:val="Balloon Text"/>
    <w:basedOn w:val="Normal"/>
    <w:link w:val="BalloonTextChar"/>
    <w:uiPriority w:val="99"/>
    <w:semiHidden/>
    <w:unhideWhenUsed/>
    <w:rsid w:val="00E909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91E"/>
    <w:rPr>
      <w:rFonts w:ascii="Tahoma" w:hAnsi="Tahoma" w:cs="Tahoma"/>
      <w:sz w:val="16"/>
      <w:szCs w:val="16"/>
    </w:rPr>
  </w:style>
  <w:style w:type="table" w:styleId="TableGrid">
    <w:name w:val="Table Grid"/>
    <w:basedOn w:val="TableNormal"/>
    <w:uiPriority w:val="59"/>
    <w:rsid w:val="001A17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B6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6EA9"/>
    <w:rPr>
      <w:rFonts w:ascii="Courier New" w:eastAsia="Times New Roman" w:hAnsi="Courier New" w:cs="Courier New"/>
      <w:sz w:val="20"/>
      <w:szCs w:val="20"/>
    </w:rPr>
  </w:style>
  <w:style w:type="paragraph" w:customStyle="1" w:styleId="normal0">
    <w:name w:val="normal"/>
    <w:rsid w:val="006B1D3B"/>
    <w:pPr>
      <w:spacing w:after="0"/>
    </w:pPr>
    <w:rPr>
      <w:rFonts w:ascii="Arial" w:eastAsia="Arial" w:hAnsi="Arial" w:cs="Arial"/>
      <w:color w:val="000000"/>
      <w:lang w:val="en-IN" w:eastAsia="en-IN"/>
    </w:rPr>
  </w:style>
</w:styles>
</file>

<file path=word/webSettings.xml><?xml version="1.0" encoding="utf-8"?>
<w:webSettings xmlns:r="http://schemas.openxmlformats.org/officeDocument/2006/relationships" xmlns:w="http://schemas.openxmlformats.org/wordprocessingml/2006/main">
  <w:divs>
    <w:div w:id="682629226">
      <w:bodyDiv w:val="1"/>
      <w:marLeft w:val="0"/>
      <w:marRight w:val="0"/>
      <w:marTop w:val="0"/>
      <w:marBottom w:val="0"/>
      <w:divBdr>
        <w:top w:val="none" w:sz="0" w:space="0" w:color="auto"/>
        <w:left w:val="none" w:sz="0" w:space="0" w:color="auto"/>
        <w:bottom w:val="none" w:sz="0" w:space="0" w:color="auto"/>
        <w:right w:val="none" w:sz="0" w:space="0" w:color="auto"/>
      </w:divBdr>
    </w:div>
    <w:div w:id="1664428791">
      <w:bodyDiv w:val="1"/>
      <w:marLeft w:val="0"/>
      <w:marRight w:val="0"/>
      <w:marTop w:val="0"/>
      <w:marBottom w:val="0"/>
      <w:divBdr>
        <w:top w:val="none" w:sz="0" w:space="0" w:color="auto"/>
        <w:left w:val="none" w:sz="0" w:space="0" w:color="auto"/>
        <w:bottom w:val="none" w:sz="0" w:space="0" w:color="auto"/>
        <w:right w:val="none" w:sz="0" w:space="0" w:color="auto"/>
      </w:divBdr>
    </w:div>
    <w:div w:id="214384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375699-8A58-4513-9ECA-ED7829CA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14</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GNDEC</Company>
  <LinksUpToDate>false</LinksUpToDate>
  <CharactersWithSpaces>19215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ELECTRICAL</dc:creator>
  <cp:keywords/>
  <dc:description/>
  <cp:lastModifiedBy>ELECTRICAL</cp:lastModifiedBy>
  <cp:revision>6</cp:revision>
  <dcterms:created xsi:type="dcterms:W3CDTF">2012-08-22T09:57:00Z</dcterms:created>
  <dcterms:modified xsi:type="dcterms:W3CDTF">2013-05-28T03:20:00Z</dcterms:modified>
</cp:coreProperties>
</file>